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3CFE7" w14:textId="76A1ED07" w:rsidR="00907F0B" w:rsidRDefault="00B952CD" w:rsidP="00B952CD">
      <w:pPr>
        <w:pStyle w:val="Title"/>
      </w:pPr>
      <w:r>
        <w:t>Full Stack Azure Development</w:t>
      </w:r>
    </w:p>
    <w:p w14:paraId="3D0F1171" w14:textId="0DAA0042" w:rsidR="00B952CD" w:rsidRDefault="00B952CD" w:rsidP="00B952CD">
      <w:pPr>
        <w:pStyle w:val="Heading4"/>
      </w:pPr>
      <w:r>
        <w:t>Preamble</w:t>
      </w:r>
    </w:p>
    <w:p w14:paraId="4DD8997A" w14:textId="4D60FFB2" w:rsidR="00B952CD" w:rsidRDefault="009066F9" w:rsidP="00B952CD">
      <w:r>
        <w:t>My approach this semester is to not simply do three separate projects, but</w:t>
      </w:r>
      <w:r w:rsidR="00130A91">
        <w:t xml:space="preserve"> three separate Epics all related to one goal:  create a DevOps style full stack development.  I had started to think about how all the tools around todays </w:t>
      </w:r>
      <w:r w:rsidR="00515C64">
        <w:t>IT work together, Git source control, containers</w:t>
      </w:r>
      <w:r w:rsidR="00716E21">
        <w:t>, CI/CD tools – and of course, The Cloud (pause for dramatic music).</w:t>
      </w:r>
    </w:p>
    <w:p w14:paraId="1D3E2276" w14:textId="73BCD7B0" w:rsidR="00716E21" w:rsidRDefault="00716E21" w:rsidP="00B952CD"/>
    <w:p w14:paraId="2EAB7E70" w14:textId="6857F923" w:rsidR="00716E21" w:rsidRDefault="00A527B8" w:rsidP="00B952CD">
      <w:r>
        <w:t>So, my idea was to bring all these fancy tools &amp; toys together into a large eco-system</w:t>
      </w:r>
      <w:r w:rsidR="0003183F">
        <w:t xml:space="preserve"> and, in turn, really turn up the gas on Azure to see what it can do.</w:t>
      </w:r>
    </w:p>
    <w:p w14:paraId="11FDA0D0" w14:textId="4A0F1105" w:rsidR="0003183F" w:rsidRDefault="0003183F" w:rsidP="00B952CD"/>
    <w:p w14:paraId="3F0CD544" w14:textId="25A6E928" w:rsidR="0003183F" w:rsidRDefault="0003183F" w:rsidP="00B952CD">
      <w:r>
        <w:t xml:space="preserve">Essentially, over the course of three projects (Epics), I am going to craft an eco-system of these tools, to include (but may not </w:t>
      </w:r>
      <w:r w:rsidR="00A90242">
        <w:t>be all):</w:t>
      </w:r>
    </w:p>
    <w:p w14:paraId="0F4B5CB4" w14:textId="118F01A8" w:rsidR="00A90242" w:rsidRDefault="00A90242" w:rsidP="00A90242">
      <w:pPr>
        <w:pStyle w:val="ListParagraph"/>
        <w:numPr>
          <w:ilvl w:val="0"/>
          <w:numId w:val="6"/>
        </w:numPr>
      </w:pPr>
      <w:r>
        <w:t>Azure</w:t>
      </w:r>
    </w:p>
    <w:p w14:paraId="363F429A" w14:textId="4AAA9705" w:rsidR="00A90242" w:rsidRDefault="00A90242" w:rsidP="00A90242">
      <w:pPr>
        <w:pStyle w:val="ListParagraph"/>
        <w:numPr>
          <w:ilvl w:val="0"/>
          <w:numId w:val="6"/>
        </w:numPr>
      </w:pPr>
      <w:r>
        <w:t>Kubernetes</w:t>
      </w:r>
    </w:p>
    <w:p w14:paraId="0D706898" w14:textId="2F4DD692" w:rsidR="00A90242" w:rsidRDefault="00A90242" w:rsidP="00A90242">
      <w:pPr>
        <w:pStyle w:val="ListParagraph"/>
        <w:numPr>
          <w:ilvl w:val="0"/>
          <w:numId w:val="6"/>
        </w:numPr>
      </w:pPr>
      <w:r>
        <w:t>Docker</w:t>
      </w:r>
    </w:p>
    <w:p w14:paraId="582D5CB4" w14:textId="40B56E26" w:rsidR="00A90242" w:rsidRDefault="00A90242" w:rsidP="00A90242">
      <w:pPr>
        <w:pStyle w:val="ListParagraph"/>
        <w:numPr>
          <w:ilvl w:val="0"/>
          <w:numId w:val="6"/>
        </w:numPr>
      </w:pPr>
      <w:r>
        <w:t>Jenkins</w:t>
      </w:r>
    </w:p>
    <w:p w14:paraId="0B4F7728" w14:textId="5478C02F" w:rsidR="00A90242" w:rsidRDefault="00A90242" w:rsidP="00A90242">
      <w:pPr>
        <w:pStyle w:val="ListParagraph"/>
        <w:numPr>
          <w:ilvl w:val="0"/>
          <w:numId w:val="6"/>
        </w:numPr>
      </w:pPr>
      <w:r>
        <w:t>Ansible</w:t>
      </w:r>
    </w:p>
    <w:p w14:paraId="53517CC2" w14:textId="77777777" w:rsidR="005B5A7C" w:rsidRDefault="00F26350" w:rsidP="00A90242">
      <w:pPr>
        <w:pStyle w:val="ListParagraph"/>
        <w:ind w:left="0"/>
      </w:pPr>
      <w:r>
        <w:t xml:space="preserve">The goal of this endeavor is to end up with a web-application </w:t>
      </w:r>
      <w:r w:rsidR="000040C7">
        <w:t xml:space="preserve">crafted in the cloud, for the cloud and </w:t>
      </w:r>
      <w:proofErr w:type="spellStart"/>
      <w:proofErr w:type="gramStart"/>
      <w:r w:rsidR="000040C7">
        <w:t>by..</w:t>
      </w:r>
      <w:proofErr w:type="gramEnd"/>
      <w:r w:rsidR="000040C7">
        <w:t>well</w:t>
      </w:r>
      <w:proofErr w:type="spellEnd"/>
      <w:r w:rsidR="000040C7">
        <w:t xml:space="preserve">, me.  </w:t>
      </w:r>
    </w:p>
    <w:p w14:paraId="4C2C72B7" w14:textId="77777777" w:rsidR="005B5A7C" w:rsidRDefault="005B5A7C" w:rsidP="00A90242">
      <w:pPr>
        <w:pStyle w:val="ListParagraph"/>
        <w:ind w:left="0"/>
      </w:pPr>
    </w:p>
    <w:p w14:paraId="20A1064A" w14:textId="77777777" w:rsidR="005B5A7C" w:rsidRDefault="000040C7" w:rsidP="00A90242">
      <w:pPr>
        <w:pStyle w:val="ListParagraph"/>
        <w:ind w:left="0"/>
      </w:pPr>
      <w:r>
        <w:t xml:space="preserve">To start with, in project #1, we will see what it takes to spin up a VM – but not your basic run of the mill VM, but one powered up for using Containers &amp; the latest CI/CD tools.  We will combine the use of Azure CLI, Azure Portal and Terraform to create our VM and all the underlying goodies to make it tick.  </w:t>
      </w:r>
    </w:p>
    <w:p w14:paraId="7890454F" w14:textId="77777777" w:rsidR="005B5A7C" w:rsidRDefault="005B5A7C" w:rsidP="00A90242">
      <w:pPr>
        <w:pStyle w:val="ListParagraph"/>
        <w:ind w:left="0"/>
      </w:pPr>
    </w:p>
    <w:p w14:paraId="3771B2B3" w14:textId="63D483F1" w:rsidR="00A90242" w:rsidRDefault="000040C7" w:rsidP="00A90242">
      <w:pPr>
        <w:pStyle w:val="ListParagraph"/>
        <w:ind w:left="0"/>
      </w:pPr>
      <w:r>
        <w:t xml:space="preserve">Then, we are going </w:t>
      </w:r>
      <w:r w:rsidR="005B5A7C">
        <w:t xml:space="preserve">show off some Docker love buy deploying a simple bulletin board app to the web.  Following that, we will take the </w:t>
      </w:r>
      <w:proofErr w:type="spellStart"/>
      <w:r w:rsidR="005B5A7C">
        <w:t>shiney</w:t>
      </w:r>
      <w:proofErr w:type="spellEnd"/>
      <w:r w:rsidR="005B5A7C">
        <w:t xml:space="preserve"> Docker images and deploy them using Kubernetes</w:t>
      </w:r>
      <w:r w:rsidR="0085765B">
        <w:t xml:space="preserve"> &amp; a suite of Kubernetes process.  Well, that was the idea at least – read on to see how this turned out!</w:t>
      </w:r>
    </w:p>
    <w:p w14:paraId="2F81D70B" w14:textId="6AD6A132" w:rsidR="00B952CD" w:rsidRDefault="00B952CD" w:rsidP="00B952CD"/>
    <w:p w14:paraId="0DA9E233" w14:textId="77777777" w:rsidR="007B606A" w:rsidRDefault="007B606A">
      <w:pPr>
        <w:rPr>
          <w:rFonts w:asciiTheme="majorHAnsi" w:eastAsiaTheme="majorEastAsia" w:hAnsiTheme="majorHAnsi" w:cstheme="majorBidi"/>
          <w:b/>
          <w:bCs/>
          <w:smallCaps/>
          <w:color w:val="657C9C" w:themeColor="text2" w:themeTint="BF"/>
          <w:spacing w:val="20"/>
          <w:sz w:val="28"/>
        </w:rPr>
      </w:pPr>
      <w:r>
        <w:br w:type="page"/>
      </w:r>
    </w:p>
    <w:p w14:paraId="46F2E38A" w14:textId="16A6E471" w:rsidR="0085765B" w:rsidRDefault="00410217" w:rsidP="00410217">
      <w:pPr>
        <w:pStyle w:val="Heading4"/>
      </w:pPr>
      <w:r>
        <w:lastRenderedPageBreak/>
        <w:t>Infrastructure Layout</w:t>
      </w:r>
    </w:p>
    <w:p w14:paraId="1B967960" w14:textId="2BA81F08" w:rsidR="00D1621F" w:rsidRDefault="00D1621F" w:rsidP="00D1621F">
      <w:r>
        <w:t xml:space="preserve">Life as one big happy family – or Stack.  This diagram shows our </w:t>
      </w:r>
      <w:proofErr w:type="gramStart"/>
      <w:r>
        <w:t>high level</w:t>
      </w:r>
      <w:proofErr w:type="gramEnd"/>
      <w:r>
        <w:t xml:space="preserve"> components, along with Git support</w:t>
      </w:r>
      <w:r w:rsidR="00223397">
        <w:t>, from the Azure Cloud</w:t>
      </w:r>
    </w:p>
    <w:p w14:paraId="6BBB5164" w14:textId="77777777" w:rsidR="00223397" w:rsidRPr="00D1621F" w:rsidRDefault="00223397" w:rsidP="00D1621F"/>
    <w:p w14:paraId="40A42D05" w14:textId="6C3522FB" w:rsidR="007B606A" w:rsidRPr="007B606A" w:rsidRDefault="007B606A" w:rsidP="007B606A">
      <w:pPr>
        <w:rPr>
          <w:rFonts w:ascii="Times New Roman" w:eastAsia="Times New Roman" w:hAnsi="Times New Roman" w:cs="Times New Roman"/>
        </w:rPr>
      </w:pPr>
      <w:r w:rsidRPr="007B606A">
        <w:rPr>
          <w:noProof/>
        </w:rPr>
        <w:drawing>
          <wp:inline distT="0" distB="0" distL="0" distR="0" wp14:anchorId="3E14D7B6" wp14:editId="7A676907">
            <wp:extent cx="5943600" cy="5153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1237" w14:textId="77777777" w:rsidR="00410217" w:rsidRDefault="00410217" w:rsidP="00B952CD"/>
    <w:p w14:paraId="2423A184" w14:textId="3E9DD282" w:rsidR="00B952CD" w:rsidRDefault="002867F1" w:rsidP="00B952CD">
      <w:pPr>
        <w:pStyle w:val="Heading4"/>
      </w:pPr>
      <w:r>
        <w:t>First Epic</w:t>
      </w:r>
    </w:p>
    <w:p w14:paraId="61E623B3" w14:textId="75C4B83C" w:rsidR="00B952CD" w:rsidRDefault="00B33FFF" w:rsidP="00B33FFF">
      <w:pPr>
        <w:pStyle w:val="ListParagraph"/>
        <w:numPr>
          <w:ilvl w:val="0"/>
          <w:numId w:val="1"/>
        </w:numPr>
      </w:pPr>
      <w:r>
        <w:t>Containerization, Orchestration &amp; Initial Web Application</w:t>
      </w:r>
    </w:p>
    <w:p w14:paraId="6F09E104" w14:textId="59425BDF" w:rsidR="00B33FFF" w:rsidRDefault="00B33FFF" w:rsidP="00B33FFF">
      <w:pPr>
        <w:pStyle w:val="ListParagraph"/>
        <w:numPr>
          <w:ilvl w:val="1"/>
          <w:numId w:val="1"/>
        </w:numPr>
      </w:pPr>
      <w:r>
        <w:t>Deploy VM to Azure with Terraform to create workspace</w:t>
      </w:r>
    </w:p>
    <w:p w14:paraId="61CB65C2" w14:textId="2BBFF969" w:rsidR="00B33FFF" w:rsidRDefault="00B33FFF" w:rsidP="00B33FFF">
      <w:pPr>
        <w:pStyle w:val="ListParagraph"/>
        <w:numPr>
          <w:ilvl w:val="2"/>
          <w:numId w:val="1"/>
        </w:numPr>
      </w:pPr>
      <w:r>
        <w:t>Services:</w:t>
      </w:r>
    </w:p>
    <w:p w14:paraId="7ED00762" w14:textId="3BD07E5E" w:rsidR="00B33FFF" w:rsidRDefault="00B33FFF" w:rsidP="00B33FFF">
      <w:pPr>
        <w:pStyle w:val="ListParagraph"/>
        <w:numPr>
          <w:ilvl w:val="3"/>
          <w:numId w:val="1"/>
        </w:numPr>
      </w:pPr>
      <w:r>
        <w:t>Azure VM</w:t>
      </w:r>
    </w:p>
    <w:p w14:paraId="488CA68D" w14:textId="0D9171F4" w:rsidR="00AB4D07" w:rsidRDefault="00AB4D07" w:rsidP="00B33FFF">
      <w:pPr>
        <w:pStyle w:val="ListParagraph"/>
        <w:numPr>
          <w:ilvl w:val="3"/>
          <w:numId w:val="1"/>
        </w:numPr>
      </w:pPr>
      <w:r>
        <w:t>Azure Key Vault</w:t>
      </w:r>
    </w:p>
    <w:p w14:paraId="501C04A3" w14:textId="00B39819" w:rsidR="00B33FFF" w:rsidRDefault="00B33FFF" w:rsidP="00B33FFF">
      <w:pPr>
        <w:pStyle w:val="ListParagraph"/>
        <w:numPr>
          <w:ilvl w:val="3"/>
          <w:numId w:val="1"/>
        </w:numPr>
      </w:pPr>
      <w:r>
        <w:t>Azure Virtual Network</w:t>
      </w:r>
      <w:r w:rsidR="002867F1">
        <w:t xml:space="preserve"> – through Marketplace</w:t>
      </w:r>
    </w:p>
    <w:p w14:paraId="6CCEA016" w14:textId="5F2CD5EE" w:rsidR="00B33FFF" w:rsidRDefault="00B33FFF" w:rsidP="00B33FFF">
      <w:pPr>
        <w:pStyle w:val="ListParagraph"/>
        <w:numPr>
          <w:ilvl w:val="3"/>
          <w:numId w:val="1"/>
        </w:numPr>
      </w:pPr>
      <w:r>
        <w:t>Azure Virtual Network Interface</w:t>
      </w:r>
    </w:p>
    <w:p w14:paraId="5617FC60" w14:textId="66884CB8" w:rsidR="00B33FFF" w:rsidRDefault="00B33FFF" w:rsidP="00B33FFF">
      <w:pPr>
        <w:pStyle w:val="ListParagraph"/>
        <w:numPr>
          <w:ilvl w:val="3"/>
          <w:numId w:val="1"/>
        </w:numPr>
      </w:pPr>
      <w:r>
        <w:t>Azure Security Group</w:t>
      </w:r>
      <w:r w:rsidR="000D2AC4">
        <w:t>, firewall rules</w:t>
      </w:r>
    </w:p>
    <w:p w14:paraId="79AD06AF" w14:textId="2FFC378B" w:rsidR="000D2AC4" w:rsidRDefault="000D2AC4" w:rsidP="00B33FFF">
      <w:pPr>
        <w:pStyle w:val="ListParagraph"/>
        <w:numPr>
          <w:ilvl w:val="3"/>
          <w:numId w:val="1"/>
        </w:numPr>
      </w:pPr>
      <w:r>
        <w:lastRenderedPageBreak/>
        <w:t>Azure IAM: user accounts &amp; roles</w:t>
      </w:r>
    </w:p>
    <w:p w14:paraId="341A8966" w14:textId="0F432934" w:rsidR="00B33FFF" w:rsidRDefault="00B33FFF" w:rsidP="00B33FFF">
      <w:pPr>
        <w:pStyle w:val="ListParagraph"/>
        <w:numPr>
          <w:ilvl w:val="3"/>
          <w:numId w:val="1"/>
        </w:numPr>
      </w:pPr>
      <w:r>
        <w:t xml:space="preserve">Azure Service </w:t>
      </w:r>
      <w:r w:rsidR="00EB0AE8">
        <w:t>Principal</w:t>
      </w:r>
    </w:p>
    <w:p w14:paraId="37CFECEE" w14:textId="79FE70EB" w:rsidR="00B33FFF" w:rsidRDefault="00B33FFF" w:rsidP="00B33FFF">
      <w:pPr>
        <w:pStyle w:val="ListParagraph"/>
        <w:numPr>
          <w:ilvl w:val="3"/>
          <w:numId w:val="1"/>
        </w:numPr>
      </w:pPr>
      <w:r>
        <w:t>Azure Resource Groups</w:t>
      </w:r>
    </w:p>
    <w:p w14:paraId="313EE75A" w14:textId="19670A0B" w:rsidR="00B33FFF" w:rsidRDefault="00B33FFF" w:rsidP="00B33FFF">
      <w:pPr>
        <w:pStyle w:val="ListParagraph"/>
        <w:numPr>
          <w:ilvl w:val="3"/>
          <w:numId w:val="1"/>
        </w:numPr>
      </w:pPr>
      <w:r>
        <w:t>Azure Cost Management &amp; Billing: Budget Alerts</w:t>
      </w:r>
    </w:p>
    <w:p w14:paraId="20F8F75A" w14:textId="04DEB3A1" w:rsidR="00B33FFF" w:rsidRDefault="00B33FFF" w:rsidP="00B33FFF">
      <w:pPr>
        <w:pStyle w:val="ListParagraph"/>
        <w:numPr>
          <w:ilvl w:val="3"/>
          <w:numId w:val="1"/>
        </w:numPr>
      </w:pPr>
      <w:r>
        <w:t xml:space="preserve">Azure Monitoring: VM </w:t>
      </w:r>
      <w:r w:rsidR="000D2AC4">
        <w:t>metrics/alerts</w:t>
      </w:r>
    </w:p>
    <w:p w14:paraId="6E9DD1F9" w14:textId="79BBB34D" w:rsidR="002867F1" w:rsidRDefault="002867F1" w:rsidP="002867F1">
      <w:pPr>
        <w:pStyle w:val="ListParagraph"/>
        <w:numPr>
          <w:ilvl w:val="1"/>
          <w:numId w:val="1"/>
        </w:numPr>
      </w:pPr>
      <w:r>
        <w:t>Configure backend services</w:t>
      </w:r>
    </w:p>
    <w:p w14:paraId="30DA821E" w14:textId="0A8DA09B" w:rsidR="002867F1" w:rsidRDefault="002867F1" w:rsidP="002867F1">
      <w:pPr>
        <w:pStyle w:val="ListParagraph"/>
        <w:numPr>
          <w:ilvl w:val="2"/>
          <w:numId w:val="1"/>
        </w:numPr>
      </w:pPr>
      <w:r>
        <w:t>Create Virtual Network with Marketplace via Portal UI</w:t>
      </w:r>
    </w:p>
    <w:p w14:paraId="001CC060" w14:textId="24974B6D" w:rsidR="002867F1" w:rsidRDefault="002867F1" w:rsidP="002867F1">
      <w:pPr>
        <w:pStyle w:val="ListParagraph"/>
        <w:numPr>
          <w:ilvl w:val="2"/>
          <w:numId w:val="1"/>
        </w:numPr>
      </w:pPr>
      <w:r>
        <w:t>Create Network Interface via Azure CLI (Local machine)</w:t>
      </w:r>
    </w:p>
    <w:p w14:paraId="5B355DA7" w14:textId="4473DF6C" w:rsidR="002867F1" w:rsidRDefault="002867F1" w:rsidP="002867F1">
      <w:pPr>
        <w:pStyle w:val="ListParagraph"/>
        <w:numPr>
          <w:ilvl w:val="2"/>
          <w:numId w:val="1"/>
        </w:numPr>
      </w:pPr>
      <w:r>
        <w:t>Create security groups via Portal UI</w:t>
      </w:r>
    </w:p>
    <w:p w14:paraId="2C4F0D59" w14:textId="0FCB08A3" w:rsidR="002867F1" w:rsidRDefault="002867F1" w:rsidP="002867F1">
      <w:pPr>
        <w:pStyle w:val="ListParagraph"/>
        <w:numPr>
          <w:ilvl w:val="2"/>
          <w:numId w:val="1"/>
        </w:numPr>
      </w:pPr>
      <w:r>
        <w:t>Create Resource Groups via Portal UI</w:t>
      </w:r>
    </w:p>
    <w:p w14:paraId="7B172190" w14:textId="44BB716D" w:rsidR="002867F1" w:rsidRDefault="002867F1" w:rsidP="002867F1">
      <w:pPr>
        <w:pStyle w:val="ListParagraph"/>
        <w:numPr>
          <w:ilvl w:val="2"/>
          <w:numId w:val="1"/>
        </w:numPr>
      </w:pPr>
      <w:r>
        <w:t>Create Service Provider via Azure CLI (Local machine)</w:t>
      </w:r>
    </w:p>
    <w:p w14:paraId="65FB3C49" w14:textId="4FD3CF43" w:rsidR="002867F1" w:rsidRDefault="002867F1" w:rsidP="002867F1">
      <w:pPr>
        <w:pStyle w:val="ListParagraph"/>
        <w:numPr>
          <w:ilvl w:val="2"/>
          <w:numId w:val="1"/>
        </w:numPr>
      </w:pPr>
      <w:r>
        <w:t>Provision Users with IAM via Portal UI</w:t>
      </w:r>
    </w:p>
    <w:p w14:paraId="3D9CF636" w14:textId="79EBAF8D" w:rsidR="00B33FFF" w:rsidRDefault="00B33FFF" w:rsidP="00B33FFF">
      <w:pPr>
        <w:pStyle w:val="ListParagraph"/>
        <w:numPr>
          <w:ilvl w:val="1"/>
          <w:numId w:val="1"/>
        </w:numPr>
      </w:pPr>
      <w:r>
        <w:t>Configure workspace with Docker &amp; Kubernetes</w:t>
      </w:r>
    </w:p>
    <w:p w14:paraId="61BAAF2E" w14:textId="0DDC7991" w:rsidR="000D2AC4" w:rsidRDefault="000D2AC4" w:rsidP="000D2AC4">
      <w:pPr>
        <w:pStyle w:val="ListParagraph"/>
        <w:numPr>
          <w:ilvl w:val="2"/>
          <w:numId w:val="1"/>
        </w:numPr>
      </w:pPr>
      <w:r>
        <w:t xml:space="preserve">Create </w:t>
      </w:r>
      <w:proofErr w:type="spellStart"/>
      <w:r>
        <w:t>Dockerfile</w:t>
      </w:r>
      <w:proofErr w:type="spellEnd"/>
      <w:r>
        <w:t xml:space="preserve"> and build image for containers in the workspace VM</w:t>
      </w:r>
    </w:p>
    <w:p w14:paraId="5E3064E0" w14:textId="1D2A1A8E" w:rsidR="000D2AC4" w:rsidRDefault="000D2AC4" w:rsidP="000D2AC4">
      <w:pPr>
        <w:pStyle w:val="ListParagraph"/>
        <w:numPr>
          <w:ilvl w:val="2"/>
          <w:numId w:val="1"/>
        </w:numPr>
      </w:pPr>
      <w:r>
        <w:t>Create Kubernetes spec for creating deployment of application</w:t>
      </w:r>
    </w:p>
    <w:p w14:paraId="73498230" w14:textId="5780DA29" w:rsidR="000D2AC4" w:rsidRDefault="000D2AC4" w:rsidP="000D2AC4">
      <w:pPr>
        <w:pStyle w:val="ListParagraph"/>
        <w:numPr>
          <w:ilvl w:val="1"/>
          <w:numId w:val="1"/>
        </w:numPr>
      </w:pPr>
      <w:r>
        <w:t>Application deployment</w:t>
      </w:r>
    </w:p>
    <w:p w14:paraId="053E3F59" w14:textId="7A7D051B" w:rsidR="000D2AC4" w:rsidRDefault="000D2AC4" w:rsidP="000D2AC4">
      <w:pPr>
        <w:pStyle w:val="ListParagraph"/>
        <w:numPr>
          <w:ilvl w:val="2"/>
          <w:numId w:val="1"/>
        </w:numPr>
      </w:pPr>
      <w:r>
        <w:t>Serve as Proof of Concept</w:t>
      </w:r>
    </w:p>
    <w:p w14:paraId="2939DF7C" w14:textId="44C7F45C" w:rsidR="000D2AC4" w:rsidRDefault="000D2AC4" w:rsidP="000D2AC4">
      <w:pPr>
        <w:pStyle w:val="ListParagraph"/>
        <w:numPr>
          <w:ilvl w:val="2"/>
          <w:numId w:val="1"/>
        </w:numPr>
      </w:pPr>
      <w:r>
        <w:t>Deploy Bulletin Board application via Kubernetes</w:t>
      </w:r>
    </w:p>
    <w:p w14:paraId="45F649A9" w14:textId="219B8C2E" w:rsidR="000D2AC4" w:rsidRDefault="000D2AC4" w:rsidP="000D2AC4">
      <w:pPr>
        <w:pStyle w:val="ListParagraph"/>
        <w:numPr>
          <w:ilvl w:val="2"/>
          <w:numId w:val="1"/>
        </w:numPr>
      </w:pPr>
      <w:r>
        <w:t>Demonstrate interaction of Docker &amp; Kubernetes pods</w:t>
      </w:r>
    </w:p>
    <w:p w14:paraId="675D7CA7" w14:textId="0BC31755" w:rsidR="000D2AC4" w:rsidRDefault="000D2AC4" w:rsidP="000D2AC4">
      <w:pPr>
        <w:pStyle w:val="ListParagraph"/>
        <w:numPr>
          <w:ilvl w:val="2"/>
          <w:numId w:val="1"/>
        </w:numPr>
      </w:pPr>
      <w:r>
        <w:t>Demonstrate interaction with application via browser</w:t>
      </w:r>
    </w:p>
    <w:p w14:paraId="5662D120" w14:textId="3724B448" w:rsidR="002867F1" w:rsidRDefault="002867F1" w:rsidP="002867F1">
      <w:pPr>
        <w:pStyle w:val="ListParagraph"/>
        <w:numPr>
          <w:ilvl w:val="1"/>
          <w:numId w:val="1"/>
        </w:numPr>
      </w:pPr>
      <w:r>
        <w:t>Configure supporting services via Portal UI</w:t>
      </w:r>
    </w:p>
    <w:p w14:paraId="1624F125" w14:textId="60D5304C" w:rsidR="002867F1" w:rsidRDefault="002867F1" w:rsidP="002867F1">
      <w:pPr>
        <w:pStyle w:val="ListParagraph"/>
        <w:numPr>
          <w:ilvl w:val="2"/>
          <w:numId w:val="1"/>
        </w:numPr>
      </w:pPr>
      <w:r>
        <w:t>Setup billing alarm for usage</w:t>
      </w:r>
    </w:p>
    <w:p w14:paraId="6DAAC306" w14:textId="44B4A1EE" w:rsidR="002867F1" w:rsidRDefault="002867F1" w:rsidP="002867F1">
      <w:pPr>
        <w:pStyle w:val="ListParagraph"/>
        <w:numPr>
          <w:ilvl w:val="2"/>
          <w:numId w:val="1"/>
        </w:numPr>
      </w:pPr>
      <w:r>
        <w:t>Setup Auto shutdown (failsafe to remember to shut things down!)</w:t>
      </w:r>
    </w:p>
    <w:p w14:paraId="60B4FF80" w14:textId="5441D532" w:rsidR="002867F1" w:rsidRDefault="002867F1" w:rsidP="002867F1">
      <w:pPr>
        <w:pStyle w:val="ListParagraph"/>
        <w:numPr>
          <w:ilvl w:val="2"/>
          <w:numId w:val="1"/>
        </w:numPr>
      </w:pPr>
      <w:r>
        <w:t>Setup metric alarms for VM usage: Storage, CPU and/or others</w:t>
      </w:r>
    </w:p>
    <w:p w14:paraId="7C9CB2A1" w14:textId="4555A38F" w:rsidR="002867F1" w:rsidRDefault="002867F1" w:rsidP="002867F1">
      <w:pPr>
        <w:pStyle w:val="ListParagraph"/>
        <w:numPr>
          <w:ilvl w:val="1"/>
          <w:numId w:val="1"/>
        </w:numPr>
      </w:pPr>
      <w:r>
        <w:t>Testing the stack</w:t>
      </w:r>
    </w:p>
    <w:p w14:paraId="017071C1" w14:textId="12307642" w:rsidR="002867F1" w:rsidRDefault="002867F1" w:rsidP="002867F1">
      <w:pPr>
        <w:pStyle w:val="ListParagraph"/>
        <w:numPr>
          <w:ilvl w:val="2"/>
          <w:numId w:val="1"/>
        </w:numPr>
      </w:pPr>
      <w:r>
        <w:t>Bring pods up and down</w:t>
      </w:r>
    </w:p>
    <w:p w14:paraId="683586AF" w14:textId="16DCC140" w:rsidR="002867F1" w:rsidRDefault="002867F1" w:rsidP="002867F1">
      <w:pPr>
        <w:pStyle w:val="ListParagraph"/>
        <w:numPr>
          <w:ilvl w:val="2"/>
          <w:numId w:val="1"/>
        </w:numPr>
      </w:pPr>
      <w:r>
        <w:t>Test metric alarms for proper response (email/text)</w:t>
      </w:r>
    </w:p>
    <w:p w14:paraId="2DEE6A93" w14:textId="7FF7872D" w:rsidR="002867F1" w:rsidRDefault="002867F1" w:rsidP="002867F1">
      <w:pPr>
        <w:pStyle w:val="Heading4"/>
      </w:pPr>
      <w:r>
        <w:t>Sprint Plan</w:t>
      </w:r>
    </w:p>
    <w:p w14:paraId="5609B82A" w14:textId="2BE90019" w:rsidR="002867F1" w:rsidRDefault="002867F1" w:rsidP="002867F1">
      <w:pPr>
        <w:pStyle w:val="ListParagraph"/>
        <w:numPr>
          <w:ilvl w:val="0"/>
          <w:numId w:val="2"/>
        </w:numPr>
      </w:pPr>
      <w:r>
        <w:t>Configure Backend Service</w:t>
      </w:r>
    </w:p>
    <w:p w14:paraId="0F4F3A40" w14:textId="2B9CE0D0" w:rsidR="002867F1" w:rsidRDefault="00362429" w:rsidP="002867F1">
      <w:pPr>
        <w:pStyle w:val="ListParagraph"/>
        <w:numPr>
          <w:ilvl w:val="1"/>
          <w:numId w:val="2"/>
        </w:numPr>
      </w:pPr>
      <w:r>
        <w:t>Objectives:</w:t>
      </w:r>
    </w:p>
    <w:p w14:paraId="3C694FE6" w14:textId="2CE71711" w:rsidR="00362429" w:rsidRDefault="00362429" w:rsidP="00362429">
      <w:pPr>
        <w:pStyle w:val="ListParagraph"/>
        <w:numPr>
          <w:ilvl w:val="2"/>
          <w:numId w:val="2"/>
        </w:numPr>
      </w:pPr>
      <w:r>
        <w:t>Create Backlog Document</w:t>
      </w:r>
    </w:p>
    <w:p w14:paraId="386CC2AA" w14:textId="083DFA0F" w:rsidR="00362429" w:rsidRDefault="00362429" w:rsidP="00362429">
      <w:pPr>
        <w:pStyle w:val="ListParagraph"/>
        <w:numPr>
          <w:ilvl w:val="2"/>
          <w:numId w:val="2"/>
        </w:numPr>
      </w:pPr>
      <w:r>
        <w:t>Define deliverables &amp; configuration details; add to backlog</w:t>
      </w:r>
    </w:p>
    <w:p w14:paraId="2E271E92" w14:textId="557C6160" w:rsidR="00362429" w:rsidRDefault="00362429" w:rsidP="00362429">
      <w:pPr>
        <w:pStyle w:val="ListParagraph"/>
        <w:numPr>
          <w:ilvl w:val="2"/>
          <w:numId w:val="2"/>
        </w:numPr>
      </w:pPr>
      <w:r>
        <w:t>Setup all backend Services</w:t>
      </w:r>
    </w:p>
    <w:p w14:paraId="1FB084F5" w14:textId="6C61E57E" w:rsidR="00362429" w:rsidRDefault="00362429" w:rsidP="00362429">
      <w:pPr>
        <w:pStyle w:val="ListParagraph"/>
        <w:numPr>
          <w:ilvl w:val="2"/>
          <w:numId w:val="2"/>
        </w:numPr>
      </w:pPr>
      <w:r>
        <w:t>Document steps to create services</w:t>
      </w:r>
    </w:p>
    <w:p w14:paraId="02ADF1C9" w14:textId="4B66F7A0" w:rsidR="00362429" w:rsidRDefault="00362429" w:rsidP="00362429">
      <w:pPr>
        <w:pStyle w:val="ListParagraph"/>
        <w:numPr>
          <w:ilvl w:val="2"/>
          <w:numId w:val="2"/>
        </w:numPr>
      </w:pPr>
      <w:r>
        <w:t>Create/deploy VM with Terraform specification</w:t>
      </w:r>
    </w:p>
    <w:p w14:paraId="2A2EBE7C" w14:textId="3EB5662C" w:rsidR="00362429" w:rsidRDefault="00362429" w:rsidP="00362429">
      <w:pPr>
        <w:pStyle w:val="ListParagraph"/>
        <w:numPr>
          <w:ilvl w:val="2"/>
          <w:numId w:val="2"/>
        </w:numPr>
      </w:pPr>
      <w:r>
        <w:t>Update Backlog; burn-down list if necessary</w:t>
      </w:r>
    </w:p>
    <w:p w14:paraId="1AE7C4ED" w14:textId="4275F9EE" w:rsidR="00362429" w:rsidRDefault="00362429" w:rsidP="00362429">
      <w:pPr>
        <w:pStyle w:val="ListParagraph"/>
        <w:numPr>
          <w:ilvl w:val="0"/>
          <w:numId w:val="1"/>
        </w:numPr>
      </w:pPr>
      <w:r>
        <w:t>Configure workspace with Docker &amp; Kubernetes</w:t>
      </w:r>
    </w:p>
    <w:p w14:paraId="29828CDB" w14:textId="409142EB" w:rsidR="00362429" w:rsidRDefault="00362429" w:rsidP="00362429">
      <w:pPr>
        <w:pStyle w:val="ListParagraph"/>
        <w:numPr>
          <w:ilvl w:val="1"/>
          <w:numId w:val="1"/>
        </w:numPr>
      </w:pPr>
      <w:r>
        <w:t>Objectives:</w:t>
      </w:r>
    </w:p>
    <w:p w14:paraId="1FC0FC3A" w14:textId="7A69BC67" w:rsidR="00362429" w:rsidRDefault="00362429" w:rsidP="00362429">
      <w:pPr>
        <w:pStyle w:val="ListParagraph"/>
        <w:numPr>
          <w:ilvl w:val="2"/>
          <w:numId w:val="1"/>
        </w:numPr>
      </w:pPr>
      <w:r>
        <w:t>Define deliverables &amp; configuration details; update backlog</w:t>
      </w:r>
    </w:p>
    <w:p w14:paraId="456DB421" w14:textId="1F3A709D" w:rsidR="00362429" w:rsidRDefault="00362429" w:rsidP="00362429">
      <w:pPr>
        <w:pStyle w:val="ListParagraph"/>
        <w:numPr>
          <w:ilvl w:val="2"/>
          <w:numId w:val="1"/>
        </w:numPr>
      </w:pPr>
      <w:r>
        <w:t>Create Docker &amp; Kubernetes specifications</w:t>
      </w:r>
    </w:p>
    <w:p w14:paraId="1FFEF1A2" w14:textId="2E0E091A" w:rsidR="00362429" w:rsidRDefault="00362429" w:rsidP="00362429">
      <w:pPr>
        <w:pStyle w:val="ListParagraph"/>
        <w:numPr>
          <w:ilvl w:val="2"/>
          <w:numId w:val="1"/>
        </w:numPr>
      </w:pPr>
      <w:r>
        <w:t>Upload application</w:t>
      </w:r>
    </w:p>
    <w:p w14:paraId="6B7FE3FD" w14:textId="3553EAD0" w:rsidR="00362429" w:rsidRDefault="00362429" w:rsidP="00362429">
      <w:pPr>
        <w:pStyle w:val="ListParagraph"/>
        <w:numPr>
          <w:ilvl w:val="2"/>
          <w:numId w:val="1"/>
        </w:numPr>
      </w:pPr>
      <w:r>
        <w:t>Run specifications (iterative with sprint 3</w:t>
      </w:r>
    </w:p>
    <w:p w14:paraId="477F8DE5" w14:textId="495BA763" w:rsidR="00362429" w:rsidRDefault="00362429" w:rsidP="00362429">
      <w:pPr>
        <w:pStyle w:val="ListParagraph"/>
        <w:numPr>
          <w:ilvl w:val="2"/>
          <w:numId w:val="1"/>
        </w:numPr>
      </w:pPr>
      <w:r>
        <w:lastRenderedPageBreak/>
        <w:t>Troubleshoot and resolve issues</w:t>
      </w:r>
    </w:p>
    <w:p w14:paraId="5C316BD0" w14:textId="01DA29A3" w:rsidR="00362429" w:rsidRDefault="00362429" w:rsidP="00362429">
      <w:pPr>
        <w:pStyle w:val="ListParagraph"/>
        <w:numPr>
          <w:ilvl w:val="2"/>
          <w:numId w:val="1"/>
        </w:numPr>
      </w:pPr>
      <w:r>
        <w:t xml:space="preserve">Document </w:t>
      </w:r>
      <w:r w:rsidR="002B3886">
        <w:t>activity steps</w:t>
      </w:r>
    </w:p>
    <w:p w14:paraId="123EE9D5" w14:textId="2A8EB288" w:rsidR="00362429" w:rsidRDefault="00362429" w:rsidP="00362429">
      <w:pPr>
        <w:pStyle w:val="ListParagraph"/>
        <w:numPr>
          <w:ilvl w:val="2"/>
          <w:numId w:val="1"/>
        </w:numPr>
      </w:pPr>
      <w:r>
        <w:t>Update backlog; burn-down list if necessary</w:t>
      </w:r>
    </w:p>
    <w:p w14:paraId="501D8691" w14:textId="2B670A46" w:rsidR="00362429" w:rsidRDefault="00362429" w:rsidP="00362429">
      <w:pPr>
        <w:pStyle w:val="ListParagraph"/>
        <w:numPr>
          <w:ilvl w:val="0"/>
          <w:numId w:val="1"/>
        </w:numPr>
      </w:pPr>
      <w:r>
        <w:t>Application Deployment:</w:t>
      </w:r>
    </w:p>
    <w:p w14:paraId="2F968BC1" w14:textId="7AB7CD9C" w:rsidR="00362429" w:rsidRDefault="00362429" w:rsidP="00362429">
      <w:pPr>
        <w:pStyle w:val="ListParagraph"/>
        <w:numPr>
          <w:ilvl w:val="1"/>
          <w:numId w:val="1"/>
        </w:numPr>
      </w:pPr>
      <w:r>
        <w:t>Objectives</w:t>
      </w:r>
    </w:p>
    <w:p w14:paraId="7857C8CA" w14:textId="430AC232" w:rsidR="00362429" w:rsidRDefault="00362429" w:rsidP="00362429">
      <w:pPr>
        <w:pStyle w:val="ListParagraph"/>
        <w:numPr>
          <w:ilvl w:val="2"/>
          <w:numId w:val="1"/>
        </w:numPr>
      </w:pPr>
      <w:r>
        <w:t>Check burn-down list for remaining deployment actions on Docker/Kubernetes; Resolve outstanding deliverables</w:t>
      </w:r>
    </w:p>
    <w:p w14:paraId="6278AAF1" w14:textId="2B01DAB3" w:rsidR="00362429" w:rsidRDefault="00362429" w:rsidP="00362429">
      <w:pPr>
        <w:pStyle w:val="ListParagraph"/>
        <w:numPr>
          <w:ilvl w:val="2"/>
          <w:numId w:val="1"/>
        </w:numPr>
      </w:pPr>
      <w:r>
        <w:t>Complete application deployment (iterative with Sprint 2)</w:t>
      </w:r>
    </w:p>
    <w:p w14:paraId="012FD282" w14:textId="297C09D0" w:rsidR="00362429" w:rsidRDefault="00362429" w:rsidP="00362429">
      <w:pPr>
        <w:pStyle w:val="ListParagraph"/>
        <w:numPr>
          <w:ilvl w:val="2"/>
          <w:numId w:val="1"/>
        </w:numPr>
      </w:pPr>
      <w:r>
        <w:t>Test application usage</w:t>
      </w:r>
    </w:p>
    <w:p w14:paraId="169141DD" w14:textId="236D7C31" w:rsidR="002B3886" w:rsidRDefault="002B3886" w:rsidP="00362429">
      <w:pPr>
        <w:pStyle w:val="ListParagraph"/>
        <w:numPr>
          <w:ilvl w:val="2"/>
          <w:numId w:val="1"/>
        </w:numPr>
      </w:pPr>
      <w:r>
        <w:t>Document activity steps</w:t>
      </w:r>
    </w:p>
    <w:p w14:paraId="7D6167F6" w14:textId="67189D67" w:rsidR="00362429" w:rsidRDefault="00362429" w:rsidP="00362429">
      <w:pPr>
        <w:pStyle w:val="ListParagraph"/>
        <w:numPr>
          <w:ilvl w:val="0"/>
          <w:numId w:val="1"/>
        </w:numPr>
      </w:pPr>
      <w:r>
        <w:t>Configure supporting services &amp; Test</w:t>
      </w:r>
    </w:p>
    <w:p w14:paraId="69395C41" w14:textId="4ED7D930" w:rsidR="00362429" w:rsidRDefault="00362429" w:rsidP="00362429">
      <w:pPr>
        <w:pStyle w:val="ListParagraph"/>
        <w:numPr>
          <w:ilvl w:val="1"/>
          <w:numId w:val="1"/>
        </w:numPr>
      </w:pPr>
      <w:r>
        <w:t>Objectives</w:t>
      </w:r>
    </w:p>
    <w:p w14:paraId="49B3DB2E" w14:textId="1C36D3BB" w:rsidR="00362429" w:rsidRDefault="00362429" w:rsidP="00362429">
      <w:pPr>
        <w:pStyle w:val="ListParagraph"/>
        <w:numPr>
          <w:ilvl w:val="2"/>
          <w:numId w:val="1"/>
        </w:numPr>
      </w:pPr>
      <w:r>
        <w:t>Complete any burn-down items from previous sprints</w:t>
      </w:r>
    </w:p>
    <w:p w14:paraId="7E656E58" w14:textId="3B4DA3DD" w:rsidR="00362429" w:rsidRDefault="00362429" w:rsidP="00362429">
      <w:pPr>
        <w:pStyle w:val="ListParagraph"/>
        <w:numPr>
          <w:ilvl w:val="2"/>
          <w:numId w:val="1"/>
        </w:numPr>
      </w:pPr>
      <w:r>
        <w:t>Create supporting services</w:t>
      </w:r>
    </w:p>
    <w:p w14:paraId="2C9426CF" w14:textId="0AF02925" w:rsidR="00362429" w:rsidRDefault="002B3886" w:rsidP="00362429">
      <w:pPr>
        <w:pStyle w:val="ListParagraph"/>
        <w:numPr>
          <w:ilvl w:val="2"/>
          <w:numId w:val="1"/>
        </w:numPr>
      </w:pPr>
      <w:r>
        <w:t>Test Kubernetes deploy/redeploy</w:t>
      </w:r>
    </w:p>
    <w:p w14:paraId="3A671A8D" w14:textId="798FA897" w:rsidR="002B3886" w:rsidRDefault="002B3886" w:rsidP="00362429">
      <w:pPr>
        <w:pStyle w:val="ListParagraph"/>
        <w:numPr>
          <w:ilvl w:val="2"/>
          <w:numId w:val="1"/>
        </w:numPr>
      </w:pPr>
      <w:r>
        <w:t xml:space="preserve">Ensure application stability after </w:t>
      </w:r>
      <w:r w:rsidR="003D5C4E">
        <w:t>redeploying</w:t>
      </w:r>
    </w:p>
    <w:p w14:paraId="4A25CF42" w14:textId="24AE1FFF" w:rsidR="002B3886" w:rsidRDefault="002B3886" w:rsidP="00362429">
      <w:pPr>
        <w:pStyle w:val="ListParagraph"/>
        <w:numPr>
          <w:ilvl w:val="2"/>
          <w:numId w:val="1"/>
        </w:numPr>
      </w:pPr>
      <w:r>
        <w:t>Test any Alarms</w:t>
      </w:r>
    </w:p>
    <w:p w14:paraId="470E4EC1" w14:textId="3A422FC7" w:rsidR="002B3886" w:rsidRDefault="002B3886" w:rsidP="00362429">
      <w:pPr>
        <w:pStyle w:val="ListParagraph"/>
        <w:numPr>
          <w:ilvl w:val="2"/>
          <w:numId w:val="1"/>
        </w:numPr>
      </w:pPr>
      <w:r>
        <w:t>Document activity steps</w:t>
      </w:r>
    </w:p>
    <w:p w14:paraId="182FC62E" w14:textId="43799FE1" w:rsidR="002B3886" w:rsidRDefault="002B3886" w:rsidP="00362429">
      <w:pPr>
        <w:pStyle w:val="ListParagraph"/>
        <w:numPr>
          <w:ilvl w:val="2"/>
          <w:numId w:val="1"/>
        </w:numPr>
      </w:pPr>
      <w:r>
        <w:t xml:space="preserve">Complete documentation &amp; </w:t>
      </w:r>
      <w:r w:rsidR="003D5C4E">
        <w:t>submit</w:t>
      </w:r>
      <w:r>
        <w:t xml:space="preserve"> Sat, 13 June before midnight</w:t>
      </w:r>
    </w:p>
    <w:p w14:paraId="6CA7415B" w14:textId="3D1C555F" w:rsidR="002B3886" w:rsidRDefault="002B3886" w:rsidP="002B3886">
      <w:pPr>
        <w:pStyle w:val="Heading4"/>
      </w:pPr>
      <w:r>
        <w:t>Process Documentation</w:t>
      </w:r>
    </w:p>
    <w:p w14:paraId="0303E572" w14:textId="77527390" w:rsidR="002B3886" w:rsidRPr="002B3886" w:rsidRDefault="002B3886" w:rsidP="002B3886">
      <w:pPr>
        <w:pStyle w:val="Heading1"/>
        <w:rPr>
          <w:rStyle w:val="IntenseReference"/>
        </w:rPr>
      </w:pPr>
      <w:r w:rsidRPr="002B3886">
        <w:rPr>
          <w:rStyle w:val="IntenseReference"/>
        </w:rPr>
        <w:t>Sprint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3886" w14:paraId="25B327C1" w14:textId="77777777" w:rsidTr="002B3886">
        <w:tc>
          <w:tcPr>
            <w:tcW w:w="3116" w:type="dxa"/>
          </w:tcPr>
          <w:p w14:paraId="1CE8526A" w14:textId="55CFA889" w:rsidR="002B3886" w:rsidRPr="002B3886" w:rsidRDefault="002B3886" w:rsidP="002B3886">
            <w:pPr>
              <w:jc w:val="center"/>
              <w:rPr>
                <w:b/>
                <w:bCs/>
              </w:rPr>
            </w:pPr>
            <w:r w:rsidRPr="002B3886">
              <w:rPr>
                <w:b/>
                <w:bCs/>
              </w:rPr>
              <w:t>Activity</w:t>
            </w:r>
          </w:p>
        </w:tc>
        <w:tc>
          <w:tcPr>
            <w:tcW w:w="3117" w:type="dxa"/>
          </w:tcPr>
          <w:p w14:paraId="17AE6575" w14:textId="16AC553F" w:rsidR="002B3886" w:rsidRPr="002B3886" w:rsidRDefault="002B3886" w:rsidP="002B3886">
            <w:pPr>
              <w:jc w:val="center"/>
              <w:rPr>
                <w:b/>
                <w:bCs/>
              </w:rPr>
            </w:pPr>
            <w:r w:rsidRPr="002B3886">
              <w:rPr>
                <w:b/>
                <w:bCs/>
              </w:rPr>
              <w:t>Specification</w:t>
            </w:r>
          </w:p>
        </w:tc>
        <w:tc>
          <w:tcPr>
            <w:tcW w:w="3117" w:type="dxa"/>
          </w:tcPr>
          <w:p w14:paraId="1876EEC8" w14:textId="67C0B0E2" w:rsidR="002B3886" w:rsidRPr="002B3886" w:rsidRDefault="002B3886" w:rsidP="002B3886">
            <w:pPr>
              <w:jc w:val="center"/>
              <w:rPr>
                <w:b/>
                <w:bCs/>
              </w:rPr>
            </w:pPr>
            <w:r w:rsidRPr="002B3886">
              <w:rPr>
                <w:b/>
                <w:bCs/>
              </w:rPr>
              <w:t>Status</w:t>
            </w:r>
          </w:p>
        </w:tc>
      </w:tr>
      <w:tr w:rsidR="002B3886" w14:paraId="62C0BF3F" w14:textId="77777777" w:rsidTr="002B3886">
        <w:tc>
          <w:tcPr>
            <w:tcW w:w="3116" w:type="dxa"/>
          </w:tcPr>
          <w:p w14:paraId="058F8AA6" w14:textId="62E9697E" w:rsidR="002B3886" w:rsidRDefault="002B3886" w:rsidP="002B3886">
            <w:r>
              <w:t>Create Resource Group</w:t>
            </w:r>
          </w:p>
        </w:tc>
        <w:tc>
          <w:tcPr>
            <w:tcW w:w="3117" w:type="dxa"/>
          </w:tcPr>
          <w:p w14:paraId="6EC6BC72" w14:textId="67713898" w:rsidR="002B3886" w:rsidRDefault="00DB1219" w:rsidP="002B3886">
            <w:r>
              <w:t xml:space="preserve">Name: </w:t>
            </w:r>
            <w:proofErr w:type="spellStart"/>
            <w:r w:rsidR="006B3BFF">
              <w:rPr>
                <w:rFonts w:ascii="AppleSystemUIFont" w:hAnsi="AppleSystemUIFont" w:cs="AppleSystemUIFont"/>
              </w:rPr>
              <w:t>UMLfullStackrg</w:t>
            </w:r>
            <w:proofErr w:type="spellEnd"/>
          </w:p>
        </w:tc>
        <w:tc>
          <w:tcPr>
            <w:tcW w:w="3117" w:type="dxa"/>
          </w:tcPr>
          <w:p w14:paraId="59385FD1" w14:textId="77777777" w:rsidR="002B3886" w:rsidRDefault="002B3886" w:rsidP="002B3886"/>
        </w:tc>
      </w:tr>
      <w:tr w:rsidR="002B3886" w14:paraId="31259A91" w14:textId="77777777" w:rsidTr="002B3886">
        <w:tc>
          <w:tcPr>
            <w:tcW w:w="3116" w:type="dxa"/>
          </w:tcPr>
          <w:p w14:paraId="12ACEDE5" w14:textId="0C121373" w:rsidR="002B3886" w:rsidRDefault="002B3886" w:rsidP="002B3886">
            <w:r>
              <w:t>Create User</w:t>
            </w:r>
          </w:p>
        </w:tc>
        <w:tc>
          <w:tcPr>
            <w:tcW w:w="3117" w:type="dxa"/>
          </w:tcPr>
          <w:p w14:paraId="0F2F2FE1" w14:textId="00B2BCEA" w:rsidR="002B3886" w:rsidRDefault="00475664" w:rsidP="002B3886">
            <w:r>
              <w:t>Add user: developer</w:t>
            </w:r>
          </w:p>
        </w:tc>
        <w:tc>
          <w:tcPr>
            <w:tcW w:w="3117" w:type="dxa"/>
          </w:tcPr>
          <w:p w14:paraId="204C7B5E" w14:textId="77777777" w:rsidR="002B3886" w:rsidRDefault="002B3886" w:rsidP="002B3886"/>
        </w:tc>
      </w:tr>
      <w:tr w:rsidR="00197A51" w14:paraId="22A03A2D" w14:textId="77777777" w:rsidTr="002B3886">
        <w:tc>
          <w:tcPr>
            <w:tcW w:w="3116" w:type="dxa"/>
          </w:tcPr>
          <w:p w14:paraId="46BCA268" w14:textId="567E9645" w:rsidR="00197A51" w:rsidRDefault="00197A51" w:rsidP="002B3886">
            <w:r>
              <w:t>Install Azure CLI</w:t>
            </w:r>
          </w:p>
        </w:tc>
        <w:tc>
          <w:tcPr>
            <w:tcW w:w="3117" w:type="dxa"/>
          </w:tcPr>
          <w:p w14:paraId="4DAF5861" w14:textId="77777777" w:rsidR="00197A51" w:rsidRDefault="00197A51" w:rsidP="002B3886"/>
        </w:tc>
        <w:tc>
          <w:tcPr>
            <w:tcW w:w="3117" w:type="dxa"/>
          </w:tcPr>
          <w:p w14:paraId="5ADE70F4" w14:textId="77777777" w:rsidR="00197A51" w:rsidRDefault="00197A51" w:rsidP="002B3886"/>
        </w:tc>
      </w:tr>
      <w:tr w:rsidR="00197A51" w14:paraId="6960B286" w14:textId="77777777" w:rsidTr="002B3886">
        <w:tc>
          <w:tcPr>
            <w:tcW w:w="3116" w:type="dxa"/>
          </w:tcPr>
          <w:p w14:paraId="447CC285" w14:textId="45E3B778" w:rsidR="00197A51" w:rsidRDefault="00197A51" w:rsidP="002B3886">
            <w:r>
              <w:t>Update User roles</w:t>
            </w:r>
          </w:p>
        </w:tc>
        <w:tc>
          <w:tcPr>
            <w:tcW w:w="3117" w:type="dxa"/>
          </w:tcPr>
          <w:p w14:paraId="013F39C5" w14:textId="77777777" w:rsidR="00197A51" w:rsidRDefault="00197A51" w:rsidP="002B3886"/>
        </w:tc>
        <w:tc>
          <w:tcPr>
            <w:tcW w:w="3117" w:type="dxa"/>
          </w:tcPr>
          <w:p w14:paraId="7197D8AF" w14:textId="77777777" w:rsidR="00197A51" w:rsidRDefault="00197A51" w:rsidP="002B3886"/>
        </w:tc>
      </w:tr>
      <w:tr w:rsidR="00197A51" w14:paraId="2DFF0F61" w14:textId="77777777" w:rsidTr="002B3886">
        <w:tc>
          <w:tcPr>
            <w:tcW w:w="3116" w:type="dxa"/>
          </w:tcPr>
          <w:p w14:paraId="7F662B13" w14:textId="1B7B070A" w:rsidR="00197A51" w:rsidRDefault="00197A51" w:rsidP="002B3886">
            <w:r>
              <w:t>Create Key Vault</w:t>
            </w:r>
          </w:p>
        </w:tc>
        <w:tc>
          <w:tcPr>
            <w:tcW w:w="3117" w:type="dxa"/>
          </w:tcPr>
          <w:p w14:paraId="0D8F6E38" w14:textId="77777777" w:rsidR="00197A51" w:rsidRDefault="00197A51" w:rsidP="002B3886"/>
        </w:tc>
        <w:tc>
          <w:tcPr>
            <w:tcW w:w="3117" w:type="dxa"/>
          </w:tcPr>
          <w:p w14:paraId="528406A0" w14:textId="77777777" w:rsidR="00197A51" w:rsidRDefault="00197A51" w:rsidP="002B3886"/>
        </w:tc>
      </w:tr>
      <w:tr w:rsidR="00197A51" w14:paraId="31185336" w14:textId="77777777" w:rsidTr="002B3886">
        <w:tc>
          <w:tcPr>
            <w:tcW w:w="3116" w:type="dxa"/>
          </w:tcPr>
          <w:p w14:paraId="1019EE98" w14:textId="71F5E261" w:rsidR="00197A51" w:rsidRDefault="00197A51" w:rsidP="002B3886">
            <w:r>
              <w:t>Create Service Principal</w:t>
            </w:r>
          </w:p>
        </w:tc>
        <w:tc>
          <w:tcPr>
            <w:tcW w:w="3117" w:type="dxa"/>
          </w:tcPr>
          <w:p w14:paraId="4DE2F1AB" w14:textId="77777777" w:rsidR="00197A51" w:rsidRDefault="00197A51" w:rsidP="002B3886"/>
        </w:tc>
        <w:tc>
          <w:tcPr>
            <w:tcW w:w="3117" w:type="dxa"/>
          </w:tcPr>
          <w:p w14:paraId="165E0CA8" w14:textId="77777777" w:rsidR="00197A51" w:rsidRDefault="00197A51" w:rsidP="002B3886"/>
        </w:tc>
      </w:tr>
      <w:tr w:rsidR="00197A51" w14:paraId="3A51C1A5" w14:textId="77777777" w:rsidTr="002B3886">
        <w:tc>
          <w:tcPr>
            <w:tcW w:w="3116" w:type="dxa"/>
          </w:tcPr>
          <w:p w14:paraId="610EF65D" w14:textId="3D2D6FAD" w:rsidR="00197A51" w:rsidRDefault="00A77046" w:rsidP="002B3886">
            <w:r>
              <w:t>Upload PEM to Key Vault</w:t>
            </w:r>
          </w:p>
        </w:tc>
        <w:tc>
          <w:tcPr>
            <w:tcW w:w="3117" w:type="dxa"/>
          </w:tcPr>
          <w:p w14:paraId="160E3B72" w14:textId="77777777" w:rsidR="00197A51" w:rsidRDefault="00197A51" w:rsidP="002B3886"/>
        </w:tc>
        <w:tc>
          <w:tcPr>
            <w:tcW w:w="3117" w:type="dxa"/>
          </w:tcPr>
          <w:p w14:paraId="3B0B448E" w14:textId="77777777" w:rsidR="00197A51" w:rsidRDefault="00197A51" w:rsidP="002B3886"/>
        </w:tc>
      </w:tr>
      <w:tr w:rsidR="00A77046" w14:paraId="43C98B0D" w14:textId="77777777" w:rsidTr="002B3886">
        <w:tc>
          <w:tcPr>
            <w:tcW w:w="3116" w:type="dxa"/>
          </w:tcPr>
          <w:p w14:paraId="532A7CD9" w14:textId="631E8122" w:rsidR="00A77046" w:rsidRDefault="00A77046" w:rsidP="002B3886">
            <w:r>
              <w:t>Test SP login</w:t>
            </w:r>
          </w:p>
        </w:tc>
        <w:tc>
          <w:tcPr>
            <w:tcW w:w="3117" w:type="dxa"/>
          </w:tcPr>
          <w:p w14:paraId="200474DD" w14:textId="77777777" w:rsidR="00A77046" w:rsidRDefault="00A77046" w:rsidP="002B3886"/>
        </w:tc>
        <w:tc>
          <w:tcPr>
            <w:tcW w:w="3117" w:type="dxa"/>
          </w:tcPr>
          <w:p w14:paraId="66040891" w14:textId="77777777" w:rsidR="00A77046" w:rsidRDefault="00A77046" w:rsidP="002B3886"/>
        </w:tc>
      </w:tr>
      <w:tr w:rsidR="002B3886" w14:paraId="7F1180BE" w14:textId="77777777" w:rsidTr="002B3886">
        <w:tc>
          <w:tcPr>
            <w:tcW w:w="3116" w:type="dxa"/>
          </w:tcPr>
          <w:p w14:paraId="38F8AAA7" w14:textId="6F0BC84F" w:rsidR="002B3886" w:rsidRDefault="002B3886" w:rsidP="002B3886">
            <w:r>
              <w:t>Create Net Security Group</w:t>
            </w:r>
          </w:p>
        </w:tc>
        <w:tc>
          <w:tcPr>
            <w:tcW w:w="3117" w:type="dxa"/>
          </w:tcPr>
          <w:p w14:paraId="36B790D3" w14:textId="1764476D" w:rsidR="002B3886" w:rsidRDefault="001F6BAF" w:rsidP="002B3886">
            <w:r>
              <w:t>Allow for traffic against the VM, expose only needed ports</w:t>
            </w:r>
          </w:p>
        </w:tc>
        <w:tc>
          <w:tcPr>
            <w:tcW w:w="3117" w:type="dxa"/>
          </w:tcPr>
          <w:p w14:paraId="3B3BC56C" w14:textId="77777777" w:rsidR="002B3886" w:rsidRDefault="002B3886" w:rsidP="002B3886"/>
        </w:tc>
      </w:tr>
      <w:tr w:rsidR="000E27A0" w14:paraId="1F0F1ECB" w14:textId="77777777" w:rsidTr="002B3886">
        <w:tc>
          <w:tcPr>
            <w:tcW w:w="3116" w:type="dxa"/>
          </w:tcPr>
          <w:p w14:paraId="630AFC73" w14:textId="6D666214" w:rsidR="000E27A0" w:rsidRDefault="000E27A0" w:rsidP="002B3886">
            <w:r>
              <w:t>Create virtual network</w:t>
            </w:r>
          </w:p>
        </w:tc>
        <w:tc>
          <w:tcPr>
            <w:tcW w:w="3117" w:type="dxa"/>
          </w:tcPr>
          <w:p w14:paraId="3783C608" w14:textId="7398AED1" w:rsidR="000E27A0" w:rsidRDefault="00D32FC1" w:rsidP="002B3886">
            <w:r>
              <w:t xml:space="preserve">Name: </w:t>
            </w:r>
            <w:proofErr w:type="spellStart"/>
            <w:r>
              <w:t>umlnet</w:t>
            </w:r>
            <w:proofErr w:type="spellEnd"/>
          </w:p>
        </w:tc>
        <w:tc>
          <w:tcPr>
            <w:tcW w:w="3117" w:type="dxa"/>
          </w:tcPr>
          <w:p w14:paraId="5550FD38" w14:textId="77777777" w:rsidR="000E27A0" w:rsidRDefault="000E27A0" w:rsidP="002B3886"/>
        </w:tc>
      </w:tr>
      <w:tr w:rsidR="000E27A0" w14:paraId="04823AB2" w14:textId="77777777" w:rsidTr="002B3886">
        <w:tc>
          <w:tcPr>
            <w:tcW w:w="3116" w:type="dxa"/>
          </w:tcPr>
          <w:p w14:paraId="7205FD5B" w14:textId="72CD11FA" w:rsidR="000E27A0" w:rsidRDefault="000E27A0" w:rsidP="002B3886">
            <w:r>
              <w:t>Create NICs</w:t>
            </w:r>
          </w:p>
        </w:tc>
        <w:tc>
          <w:tcPr>
            <w:tcW w:w="3117" w:type="dxa"/>
          </w:tcPr>
          <w:p w14:paraId="6AD583F1" w14:textId="77777777" w:rsidR="000E27A0" w:rsidRDefault="000E27A0" w:rsidP="002B3886"/>
        </w:tc>
        <w:tc>
          <w:tcPr>
            <w:tcW w:w="3117" w:type="dxa"/>
          </w:tcPr>
          <w:p w14:paraId="1C33A65F" w14:textId="77777777" w:rsidR="000E27A0" w:rsidRDefault="000E27A0" w:rsidP="002B3886"/>
        </w:tc>
      </w:tr>
      <w:tr w:rsidR="000E27A0" w14:paraId="662AF943" w14:textId="77777777" w:rsidTr="002B3886">
        <w:tc>
          <w:tcPr>
            <w:tcW w:w="3116" w:type="dxa"/>
          </w:tcPr>
          <w:p w14:paraId="7007E933" w14:textId="032B0433" w:rsidR="000E27A0" w:rsidRDefault="000E27A0" w:rsidP="002B3886">
            <w:r>
              <w:t>Create &amp; Deploy Terraform</w:t>
            </w:r>
          </w:p>
        </w:tc>
        <w:tc>
          <w:tcPr>
            <w:tcW w:w="3117" w:type="dxa"/>
          </w:tcPr>
          <w:p w14:paraId="7A8A4322" w14:textId="77777777" w:rsidR="000E27A0" w:rsidRDefault="000E27A0" w:rsidP="002B3886"/>
        </w:tc>
        <w:tc>
          <w:tcPr>
            <w:tcW w:w="3117" w:type="dxa"/>
          </w:tcPr>
          <w:p w14:paraId="253E6810" w14:textId="77777777" w:rsidR="000E27A0" w:rsidRDefault="000E27A0" w:rsidP="002B3886"/>
        </w:tc>
      </w:tr>
      <w:tr w:rsidR="000E27A0" w14:paraId="30BC77A7" w14:textId="77777777" w:rsidTr="002B3886">
        <w:tc>
          <w:tcPr>
            <w:tcW w:w="3116" w:type="dxa"/>
          </w:tcPr>
          <w:p w14:paraId="65932E2E" w14:textId="2C795C36" w:rsidR="000E27A0" w:rsidRDefault="000E27A0" w:rsidP="002B3886">
            <w:r>
              <w:t>Test VM functionality &amp; Access</w:t>
            </w:r>
          </w:p>
        </w:tc>
        <w:tc>
          <w:tcPr>
            <w:tcW w:w="3117" w:type="dxa"/>
          </w:tcPr>
          <w:p w14:paraId="5A5F85A2" w14:textId="77777777" w:rsidR="000E27A0" w:rsidRDefault="000E27A0" w:rsidP="002B3886"/>
        </w:tc>
        <w:tc>
          <w:tcPr>
            <w:tcW w:w="3117" w:type="dxa"/>
          </w:tcPr>
          <w:p w14:paraId="1D967969" w14:textId="77777777" w:rsidR="000E27A0" w:rsidRDefault="000E27A0" w:rsidP="002B3886"/>
        </w:tc>
      </w:tr>
    </w:tbl>
    <w:p w14:paraId="312843EA" w14:textId="70C24870" w:rsidR="002B3886" w:rsidRDefault="002B3886" w:rsidP="002B3886"/>
    <w:p w14:paraId="6861E81F" w14:textId="435DD9F5" w:rsidR="002B3886" w:rsidRDefault="002B3886" w:rsidP="002B3886">
      <w:pPr>
        <w:pStyle w:val="Heading1"/>
        <w:rPr>
          <w:rStyle w:val="IntenseReference"/>
        </w:rPr>
      </w:pPr>
      <w:r>
        <w:rPr>
          <w:rStyle w:val="IntenseReference"/>
        </w:rPr>
        <w:lastRenderedPageBreak/>
        <w:t>Sprint 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3886" w14:paraId="69B41949" w14:textId="77777777" w:rsidTr="007E0DEB">
        <w:tc>
          <w:tcPr>
            <w:tcW w:w="3116" w:type="dxa"/>
          </w:tcPr>
          <w:p w14:paraId="563BE2E3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Activity</w:t>
            </w:r>
          </w:p>
        </w:tc>
        <w:tc>
          <w:tcPr>
            <w:tcW w:w="3117" w:type="dxa"/>
          </w:tcPr>
          <w:p w14:paraId="527BF621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Specification</w:t>
            </w:r>
          </w:p>
        </w:tc>
        <w:tc>
          <w:tcPr>
            <w:tcW w:w="3117" w:type="dxa"/>
          </w:tcPr>
          <w:p w14:paraId="789E3DC1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Status</w:t>
            </w:r>
          </w:p>
        </w:tc>
      </w:tr>
      <w:tr w:rsidR="000E27A0" w14:paraId="250E1439" w14:textId="77777777" w:rsidTr="007E0DEB">
        <w:tc>
          <w:tcPr>
            <w:tcW w:w="3116" w:type="dxa"/>
          </w:tcPr>
          <w:p w14:paraId="52668708" w14:textId="09994675" w:rsidR="000E27A0" w:rsidRPr="000E27A0" w:rsidRDefault="000E27A0" w:rsidP="000E27A0">
            <w:r>
              <w:t>Upload application code</w:t>
            </w:r>
          </w:p>
        </w:tc>
        <w:tc>
          <w:tcPr>
            <w:tcW w:w="3117" w:type="dxa"/>
          </w:tcPr>
          <w:p w14:paraId="42572322" w14:textId="5CF1008A" w:rsidR="000E27A0" w:rsidRPr="000E27A0" w:rsidRDefault="000F22C4" w:rsidP="000E27A0">
            <w:r>
              <w:t>Via Git</w:t>
            </w:r>
          </w:p>
        </w:tc>
        <w:tc>
          <w:tcPr>
            <w:tcW w:w="3117" w:type="dxa"/>
          </w:tcPr>
          <w:p w14:paraId="23EBB867" w14:textId="77777777" w:rsidR="000E27A0" w:rsidRPr="000E27A0" w:rsidRDefault="000E27A0" w:rsidP="000E27A0"/>
        </w:tc>
      </w:tr>
      <w:tr w:rsidR="000E27A0" w14:paraId="5F6D3865" w14:textId="77777777" w:rsidTr="007E0DEB">
        <w:tc>
          <w:tcPr>
            <w:tcW w:w="3116" w:type="dxa"/>
          </w:tcPr>
          <w:p w14:paraId="1680CFB2" w14:textId="072C3FF0" w:rsidR="000E27A0" w:rsidRDefault="000E27A0" w:rsidP="000E27A0">
            <w:r>
              <w:t xml:space="preserve">Create </w:t>
            </w:r>
            <w:proofErr w:type="spellStart"/>
            <w:r>
              <w:t>Dockerfile</w:t>
            </w:r>
            <w:proofErr w:type="spellEnd"/>
          </w:p>
        </w:tc>
        <w:tc>
          <w:tcPr>
            <w:tcW w:w="3117" w:type="dxa"/>
          </w:tcPr>
          <w:p w14:paraId="66AC9DED" w14:textId="77777777" w:rsidR="000E27A0" w:rsidRPr="000E27A0" w:rsidRDefault="000E27A0" w:rsidP="000E27A0"/>
        </w:tc>
        <w:tc>
          <w:tcPr>
            <w:tcW w:w="3117" w:type="dxa"/>
          </w:tcPr>
          <w:p w14:paraId="07338B21" w14:textId="77777777" w:rsidR="000E27A0" w:rsidRPr="000E27A0" w:rsidRDefault="000E27A0" w:rsidP="000E27A0"/>
        </w:tc>
      </w:tr>
      <w:tr w:rsidR="000E27A0" w14:paraId="72717880" w14:textId="77777777" w:rsidTr="007E0DEB">
        <w:tc>
          <w:tcPr>
            <w:tcW w:w="3116" w:type="dxa"/>
          </w:tcPr>
          <w:p w14:paraId="758AB0D6" w14:textId="46E4F881" w:rsidR="000E27A0" w:rsidRDefault="000E27A0" w:rsidP="000E27A0">
            <w:r>
              <w:t>Build Docker image</w:t>
            </w:r>
          </w:p>
        </w:tc>
        <w:tc>
          <w:tcPr>
            <w:tcW w:w="3117" w:type="dxa"/>
          </w:tcPr>
          <w:p w14:paraId="64AF058A" w14:textId="77777777" w:rsidR="000E27A0" w:rsidRPr="000E27A0" w:rsidRDefault="000E27A0" w:rsidP="000E27A0"/>
        </w:tc>
        <w:tc>
          <w:tcPr>
            <w:tcW w:w="3117" w:type="dxa"/>
          </w:tcPr>
          <w:p w14:paraId="29746C74" w14:textId="77777777" w:rsidR="000E27A0" w:rsidRPr="000E27A0" w:rsidRDefault="000E27A0" w:rsidP="000E27A0"/>
        </w:tc>
      </w:tr>
      <w:tr w:rsidR="000E27A0" w14:paraId="5C43C351" w14:textId="77777777" w:rsidTr="007E0DEB">
        <w:tc>
          <w:tcPr>
            <w:tcW w:w="3116" w:type="dxa"/>
          </w:tcPr>
          <w:p w14:paraId="1323CFB8" w14:textId="45A562AA" w:rsidR="000E27A0" w:rsidRDefault="000E27A0" w:rsidP="000E27A0">
            <w:r>
              <w:t xml:space="preserve">Configure </w:t>
            </w:r>
            <w:proofErr w:type="spellStart"/>
            <w:r>
              <w:t>kubectl</w:t>
            </w:r>
            <w:proofErr w:type="spellEnd"/>
          </w:p>
        </w:tc>
        <w:tc>
          <w:tcPr>
            <w:tcW w:w="3117" w:type="dxa"/>
          </w:tcPr>
          <w:p w14:paraId="5FE47738" w14:textId="77777777" w:rsidR="000E27A0" w:rsidRPr="000E27A0" w:rsidRDefault="000E27A0" w:rsidP="000E27A0"/>
        </w:tc>
        <w:tc>
          <w:tcPr>
            <w:tcW w:w="3117" w:type="dxa"/>
          </w:tcPr>
          <w:p w14:paraId="5ABE9415" w14:textId="77777777" w:rsidR="000E27A0" w:rsidRPr="000E27A0" w:rsidRDefault="000E27A0" w:rsidP="000E27A0"/>
        </w:tc>
      </w:tr>
      <w:tr w:rsidR="000E27A0" w14:paraId="2647A71C" w14:textId="77777777" w:rsidTr="007E0DEB">
        <w:tc>
          <w:tcPr>
            <w:tcW w:w="3116" w:type="dxa"/>
          </w:tcPr>
          <w:p w14:paraId="54A87C1F" w14:textId="3D49348E" w:rsidR="000E27A0" w:rsidRDefault="000E27A0" w:rsidP="000E27A0">
            <w:r>
              <w:t>Create Kubernetes spec</w:t>
            </w:r>
          </w:p>
        </w:tc>
        <w:tc>
          <w:tcPr>
            <w:tcW w:w="3117" w:type="dxa"/>
          </w:tcPr>
          <w:p w14:paraId="5EAE9AFC" w14:textId="77777777" w:rsidR="000E27A0" w:rsidRPr="000E27A0" w:rsidRDefault="000E27A0" w:rsidP="000E27A0"/>
        </w:tc>
        <w:tc>
          <w:tcPr>
            <w:tcW w:w="3117" w:type="dxa"/>
          </w:tcPr>
          <w:p w14:paraId="6B7C9AB3" w14:textId="77777777" w:rsidR="000E27A0" w:rsidRPr="000E27A0" w:rsidRDefault="000E27A0" w:rsidP="000E27A0"/>
        </w:tc>
      </w:tr>
      <w:tr w:rsidR="000E27A0" w14:paraId="0DEC6299" w14:textId="77777777" w:rsidTr="007E0DEB">
        <w:tc>
          <w:tcPr>
            <w:tcW w:w="3116" w:type="dxa"/>
          </w:tcPr>
          <w:p w14:paraId="594BCB9A" w14:textId="5979B511" w:rsidR="000E27A0" w:rsidRDefault="000E27A0" w:rsidP="000E27A0">
            <w:r>
              <w:t>Bring up pods with docker images</w:t>
            </w:r>
          </w:p>
        </w:tc>
        <w:tc>
          <w:tcPr>
            <w:tcW w:w="3117" w:type="dxa"/>
          </w:tcPr>
          <w:p w14:paraId="4BCEC4D6" w14:textId="77777777" w:rsidR="000E27A0" w:rsidRPr="000E27A0" w:rsidRDefault="000E27A0" w:rsidP="000E27A0"/>
        </w:tc>
        <w:tc>
          <w:tcPr>
            <w:tcW w:w="3117" w:type="dxa"/>
          </w:tcPr>
          <w:p w14:paraId="5662232D" w14:textId="77777777" w:rsidR="000E27A0" w:rsidRPr="000E27A0" w:rsidRDefault="000E27A0" w:rsidP="000E27A0"/>
        </w:tc>
      </w:tr>
      <w:tr w:rsidR="000E27A0" w14:paraId="16CD0A75" w14:textId="77777777" w:rsidTr="007E0DEB">
        <w:tc>
          <w:tcPr>
            <w:tcW w:w="3116" w:type="dxa"/>
          </w:tcPr>
          <w:p w14:paraId="0BBC3164" w14:textId="22702EA8" w:rsidR="000E27A0" w:rsidRDefault="000E27A0" w:rsidP="000E27A0">
            <w:r>
              <w:t>Troubleshoot, iterate if necessary – document issues!</w:t>
            </w:r>
          </w:p>
        </w:tc>
        <w:tc>
          <w:tcPr>
            <w:tcW w:w="3117" w:type="dxa"/>
          </w:tcPr>
          <w:p w14:paraId="4DBF8D5D" w14:textId="77777777" w:rsidR="000E27A0" w:rsidRPr="000E27A0" w:rsidRDefault="000E27A0" w:rsidP="000E27A0"/>
        </w:tc>
        <w:tc>
          <w:tcPr>
            <w:tcW w:w="3117" w:type="dxa"/>
          </w:tcPr>
          <w:p w14:paraId="489EFFED" w14:textId="77777777" w:rsidR="000E27A0" w:rsidRPr="000E27A0" w:rsidRDefault="000E27A0" w:rsidP="000E27A0"/>
        </w:tc>
      </w:tr>
    </w:tbl>
    <w:p w14:paraId="027F5DFB" w14:textId="6B450EB8" w:rsidR="002B3886" w:rsidRDefault="002B3886" w:rsidP="002B3886">
      <w:pPr>
        <w:rPr>
          <w:rStyle w:val="IntenseReference"/>
        </w:rPr>
      </w:pPr>
    </w:p>
    <w:p w14:paraId="53528CF3" w14:textId="31FC7D40" w:rsidR="002B3886" w:rsidRDefault="002B3886" w:rsidP="002B3886">
      <w:pPr>
        <w:pStyle w:val="Heading1"/>
        <w:rPr>
          <w:rStyle w:val="IntenseReference"/>
        </w:rPr>
      </w:pPr>
      <w:r>
        <w:rPr>
          <w:rStyle w:val="IntenseReference"/>
        </w:rPr>
        <w:t>Sprint #3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3886" w14:paraId="2AD9E363" w14:textId="77777777" w:rsidTr="007E0DEB">
        <w:tc>
          <w:tcPr>
            <w:tcW w:w="3116" w:type="dxa"/>
          </w:tcPr>
          <w:p w14:paraId="3D3AEF3E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Activity</w:t>
            </w:r>
          </w:p>
        </w:tc>
        <w:tc>
          <w:tcPr>
            <w:tcW w:w="3117" w:type="dxa"/>
          </w:tcPr>
          <w:p w14:paraId="18F902AE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Specification</w:t>
            </w:r>
          </w:p>
        </w:tc>
        <w:tc>
          <w:tcPr>
            <w:tcW w:w="3117" w:type="dxa"/>
          </w:tcPr>
          <w:p w14:paraId="23E888EE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Status</w:t>
            </w:r>
          </w:p>
        </w:tc>
      </w:tr>
      <w:tr w:rsidR="000E27A0" w14:paraId="161490B2" w14:textId="77777777" w:rsidTr="007E0DEB">
        <w:tc>
          <w:tcPr>
            <w:tcW w:w="3116" w:type="dxa"/>
          </w:tcPr>
          <w:p w14:paraId="144AC2B4" w14:textId="3610CEEB" w:rsidR="000E27A0" w:rsidRDefault="000E27A0" w:rsidP="007E0DEB">
            <w:r>
              <w:t>Complete any burn down tasks for deployments</w:t>
            </w:r>
          </w:p>
        </w:tc>
        <w:tc>
          <w:tcPr>
            <w:tcW w:w="3117" w:type="dxa"/>
          </w:tcPr>
          <w:p w14:paraId="131C413F" w14:textId="77777777" w:rsidR="000E27A0" w:rsidRDefault="000E27A0" w:rsidP="007E0DEB"/>
        </w:tc>
        <w:tc>
          <w:tcPr>
            <w:tcW w:w="3117" w:type="dxa"/>
          </w:tcPr>
          <w:p w14:paraId="3DFFB6CC" w14:textId="77777777" w:rsidR="000E27A0" w:rsidRDefault="000E27A0" w:rsidP="007E0DEB"/>
        </w:tc>
      </w:tr>
      <w:tr w:rsidR="000E27A0" w14:paraId="315711ED" w14:textId="77777777" w:rsidTr="007E0DEB">
        <w:tc>
          <w:tcPr>
            <w:tcW w:w="3116" w:type="dxa"/>
          </w:tcPr>
          <w:p w14:paraId="4E63E856" w14:textId="06CAA798" w:rsidR="000E27A0" w:rsidRDefault="000E27A0" w:rsidP="007E0DEB">
            <w:r>
              <w:t>Complete any deployment actions</w:t>
            </w:r>
          </w:p>
        </w:tc>
        <w:tc>
          <w:tcPr>
            <w:tcW w:w="3117" w:type="dxa"/>
          </w:tcPr>
          <w:p w14:paraId="69D50C59" w14:textId="77777777" w:rsidR="000E27A0" w:rsidRDefault="000E27A0" w:rsidP="007E0DEB"/>
        </w:tc>
        <w:tc>
          <w:tcPr>
            <w:tcW w:w="3117" w:type="dxa"/>
          </w:tcPr>
          <w:p w14:paraId="2D47AA25" w14:textId="77777777" w:rsidR="000E27A0" w:rsidRDefault="000E27A0" w:rsidP="007E0DEB"/>
        </w:tc>
      </w:tr>
      <w:tr w:rsidR="000E27A0" w14:paraId="53DCBA84" w14:textId="77777777" w:rsidTr="007E0DEB">
        <w:tc>
          <w:tcPr>
            <w:tcW w:w="3116" w:type="dxa"/>
          </w:tcPr>
          <w:p w14:paraId="2AD2032D" w14:textId="383D1152" w:rsidR="000E27A0" w:rsidRDefault="000E27A0" w:rsidP="007E0DEB">
            <w:r>
              <w:t>Test App</w:t>
            </w:r>
          </w:p>
        </w:tc>
        <w:tc>
          <w:tcPr>
            <w:tcW w:w="3117" w:type="dxa"/>
          </w:tcPr>
          <w:p w14:paraId="55D095DC" w14:textId="77777777" w:rsidR="000E27A0" w:rsidRDefault="000E27A0" w:rsidP="007E0DEB"/>
        </w:tc>
        <w:tc>
          <w:tcPr>
            <w:tcW w:w="3117" w:type="dxa"/>
          </w:tcPr>
          <w:p w14:paraId="3E1201D2" w14:textId="77777777" w:rsidR="000E27A0" w:rsidRDefault="000E27A0" w:rsidP="007E0DEB"/>
        </w:tc>
      </w:tr>
    </w:tbl>
    <w:p w14:paraId="3E5DE0FC" w14:textId="328CEA21" w:rsidR="002B3886" w:rsidRDefault="002B3886" w:rsidP="002B3886">
      <w:pPr>
        <w:rPr>
          <w:rStyle w:val="IntenseReference"/>
        </w:rPr>
      </w:pPr>
    </w:p>
    <w:p w14:paraId="62FED1DF" w14:textId="6B2BEDAF" w:rsidR="002B3886" w:rsidRDefault="002B3886" w:rsidP="002B3886">
      <w:pPr>
        <w:pStyle w:val="Heading1"/>
        <w:rPr>
          <w:rStyle w:val="IntenseReference"/>
        </w:rPr>
      </w:pPr>
      <w:r>
        <w:rPr>
          <w:rStyle w:val="IntenseReference"/>
        </w:rPr>
        <w:t>Sprint #4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3886" w14:paraId="175223F6" w14:textId="77777777" w:rsidTr="007E0DEB">
        <w:tc>
          <w:tcPr>
            <w:tcW w:w="3116" w:type="dxa"/>
          </w:tcPr>
          <w:p w14:paraId="31A12AAE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Activity</w:t>
            </w:r>
          </w:p>
        </w:tc>
        <w:tc>
          <w:tcPr>
            <w:tcW w:w="3117" w:type="dxa"/>
          </w:tcPr>
          <w:p w14:paraId="0EEF1727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Specification</w:t>
            </w:r>
          </w:p>
        </w:tc>
        <w:tc>
          <w:tcPr>
            <w:tcW w:w="3117" w:type="dxa"/>
          </w:tcPr>
          <w:p w14:paraId="0557E0A7" w14:textId="77777777" w:rsidR="002B3886" w:rsidRPr="000E27A0" w:rsidRDefault="002B3886" w:rsidP="000E27A0">
            <w:pPr>
              <w:jc w:val="center"/>
              <w:rPr>
                <w:b/>
                <w:bCs/>
              </w:rPr>
            </w:pPr>
            <w:r w:rsidRPr="000E27A0">
              <w:rPr>
                <w:b/>
                <w:bCs/>
              </w:rPr>
              <w:t>Status</w:t>
            </w:r>
          </w:p>
        </w:tc>
      </w:tr>
      <w:tr w:rsidR="000E27A0" w14:paraId="463DA532" w14:textId="77777777" w:rsidTr="007E0DEB">
        <w:tc>
          <w:tcPr>
            <w:tcW w:w="3116" w:type="dxa"/>
          </w:tcPr>
          <w:p w14:paraId="00782F02" w14:textId="28DC5DA7" w:rsidR="000E27A0" w:rsidRDefault="000E27A0" w:rsidP="007E0DEB">
            <w:r>
              <w:t>Setup billing alerts</w:t>
            </w:r>
          </w:p>
        </w:tc>
        <w:tc>
          <w:tcPr>
            <w:tcW w:w="3117" w:type="dxa"/>
          </w:tcPr>
          <w:p w14:paraId="1DB004D2" w14:textId="77777777" w:rsidR="000E27A0" w:rsidRDefault="000E27A0" w:rsidP="007E0DEB"/>
        </w:tc>
        <w:tc>
          <w:tcPr>
            <w:tcW w:w="3117" w:type="dxa"/>
          </w:tcPr>
          <w:p w14:paraId="04B59C66" w14:textId="77777777" w:rsidR="000E27A0" w:rsidRDefault="000E27A0" w:rsidP="007E0DEB"/>
        </w:tc>
      </w:tr>
      <w:tr w:rsidR="000E27A0" w14:paraId="2E9B1DD9" w14:textId="77777777" w:rsidTr="007E0DEB">
        <w:tc>
          <w:tcPr>
            <w:tcW w:w="3116" w:type="dxa"/>
          </w:tcPr>
          <w:p w14:paraId="3B483B82" w14:textId="12222F14" w:rsidR="000E27A0" w:rsidRDefault="000E27A0" w:rsidP="007E0DEB">
            <w:r>
              <w:t>Setup metric alerts</w:t>
            </w:r>
          </w:p>
        </w:tc>
        <w:tc>
          <w:tcPr>
            <w:tcW w:w="3117" w:type="dxa"/>
          </w:tcPr>
          <w:p w14:paraId="5D1FC244" w14:textId="77777777" w:rsidR="000E27A0" w:rsidRDefault="000E27A0" w:rsidP="007E0DEB"/>
        </w:tc>
        <w:tc>
          <w:tcPr>
            <w:tcW w:w="3117" w:type="dxa"/>
          </w:tcPr>
          <w:p w14:paraId="266C94F4" w14:textId="77777777" w:rsidR="000E27A0" w:rsidRDefault="000E27A0" w:rsidP="007E0DEB"/>
        </w:tc>
      </w:tr>
      <w:tr w:rsidR="000E27A0" w14:paraId="4D536CA0" w14:textId="77777777" w:rsidTr="007E0DEB">
        <w:tc>
          <w:tcPr>
            <w:tcW w:w="3116" w:type="dxa"/>
          </w:tcPr>
          <w:p w14:paraId="327EADA9" w14:textId="2303EACB" w:rsidR="000E27A0" w:rsidRDefault="000E27A0" w:rsidP="007E0DEB">
            <w:r>
              <w:t>Test stability of Kubernetes redeployment</w:t>
            </w:r>
          </w:p>
        </w:tc>
        <w:tc>
          <w:tcPr>
            <w:tcW w:w="3117" w:type="dxa"/>
          </w:tcPr>
          <w:p w14:paraId="40D8E903" w14:textId="77777777" w:rsidR="000E27A0" w:rsidRDefault="000E27A0" w:rsidP="007E0DEB"/>
        </w:tc>
        <w:tc>
          <w:tcPr>
            <w:tcW w:w="3117" w:type="dxa"/>
          </w:tcPr>
          <w:p w14:paraId="5C6FEFE8" w14:textId="77777777" w:rsidR="000E27A0" w:rsidRDefault="000E27A0" w:rsidP="007E0DEB"/>
        </w:tc>
      </w:tr>
      <w:tr w:rsidR="000E27A0" w14:paraId="332B99E7" w14:textId="77777777" w:rsidTr="007E0DEB">
        <w:tc>
          <w:tcPr>
            <w:tcW w:w="3116" w:type="dxa"/>
          </w:tcPr>
          <w:p w14:paraId="21B2ADC5" w14:textId="1DA56A4D" w:rsidR="000E27A0" w:rsidRDefault="000E27A0" w:rsidP="007E0DEB">
            <w:r>
              <w:t>Test alarms</w:t>
            </w:r>
          </w:p>
        </w:tc>
        <w:tc>
          <w:tcPr>
            <w:tcW w:w="3117" w:type="dxa"/>
          </w:tcPr>
          <w:p w14:paraId="5EC1309D" w14:textId="77777777" w:rsidR="000E27A0" w:rsidRDefault="000E27A0" w:rsidP="007E0DEB"/>
        </w:tc>
        <w:tc>
          <w:tcPr>
            <w:tcW w:w="3117" w:type="dxa"/>
          </w:tcPr>
          <w:p w14:paraId="3472CCE7" w14:textId="77777777" w:rsidR="000E27A0" w:rsidRDefault="000E27A0" w:rsidP="007E0DEB"/>
        </w:tc>
      </w:tr>
      <w:tr w:rsidR="000E27A0" w14:paraId="40D4386D" w14:textId="77777777" w:rsidTr="007E0DEB">
        <w:tc>
          <w:tcPr>
            <w:tcW w:w="3116" w:type="dxa"/>
          </w:tcPr>
          <w:p w14:paraId="0FF6945A" w14:textId="5A8BB91E" w:rsidR="000E27A0" w:rsidRDefault="000E27A0" w:rsidP="007E0DEB">
            <w:r>
              <w:t>Ensure all backlog tasks are complete</w:t>
            </w:r>
          </w:p>
        </w:tc>
        <w:tc>
          <w:tcPr>
            <w:tcW w:w="3117" w:type="dxa"/>
          </w:tcPr>
          <w:p w14:paraId="01A5F8F8" w14:textId="77777777" w:rsidR="000E27A0" w:rsidRDefault="000E27A0" w:rsidP="007E0DEB"/>
        </w:tc>
        <w:tc>
          <w:tcPr>
            <w:tcW w:w="3117" w:type="dxa"/>
          </w:tcPr>
          <w:p w14:paraId="574D0561" w14:textId="77777777" w:rsidR="000E27A0" w:rsidRDefault="000E27A0" w:rsidP="007E0DEB"/>
        </w:tc>
      </w:tr>
      <w:tr w:rsidR="000E27A0" w14:paraId="39E48B18" w14:textId="77777777" w:rsidTr="007E0DEB">
        <w:tc>
          <w:tcPr>
            <w:tcW w:w="3116" w:type="dxa"/>
          </w:tcPr>
          <w:p w14:paraId="7C7BBC95" w14:textId="2943B4F3" w:rsidR="000E27A0" w:rsidRDefault="000E27A0" w:rsidP="007E0DEB">
            <w:r>
              <w:t>Complete project documentation &amp; submit</w:t>
            </w:r>
          </w:p>
        </w:tc>
        <w:tc>
          <w:tcPr>
            <w:tcW w:w="3117" w:type="dxa"/>
          </w:tcPr>
          <w:p w14:paraId="31FEA80D" w14:textId="77777777" w:rsidR="000E27A0" w:rsidRDefault="000E27A0" w:rsidP="007E0DEB"/>
        </w:tc>
        <w:tc>
          <w:tcPr>
            <w:tcW w:w="3117" w:type="dxa"/>
          </w:tcPr>
          <w:p w14:paraId="1181C162" w14:textId="77777777" w:rsidR="000E27A0" w:rsidRDefault="000E27A0" w:rsidP="007E0DEB"/>
        </w:tc>
      </w:tr>
    </w:tbl>
    <w:p w14:paraId="0F4A54BA" w14:textId="3102D284" w:rsidR="002B3886" w:rsidRDefault="002B3886" w:rsidP="002B3886"/>
    <w:p w14:paraId="30735AFA" w14:textId="65246989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4"/>
          <w:szCs w:val="34"/>
        </w:rPr>
      </w:pPr>
      <w:r>
        <w:rPr>
          <w:rFonts w:ascii="Helvetica Neue" w:hAnsi="Helvetica Neue" w:cs="Helvetica Neue"/>
          <w:b/>
          <w:bCs/>
          <w:sz w:val="34"/>
          <w:szCs w:val="34"/>
        </w:rPr>
        <w:t xml:space="preserve">PROJECT #1: Node.js with </w:t>
      </w:r>
      <w:r w:rsidR="00045EAD">
        <w:rPr>
          <w:rFonts w:ascii="Helvetica Neue" w:hAnsi="Helvetica Neue" w:cs="Helvetica Neue"/>
          <w:b/>
          <w:bCs/>
          <w:sz w:val="34"/>
          <w:szCs w:val="34"/>
        </w:rPr>
        <w:t>Docker/</w:t>
      </w:r>
      <w:r>
        <w:rPr>
          <w:rFonts w:ascii="Helvetica Neue" w:hAnsi="Helvetica Neue" w:cs="Helvetica Neue"/>
          <w:b/>
          <w:bCs/>
          <w:sz w:val="34"/>
          <w:szCs w:val="34"/>
        </w:rPr>
        <w:t>Kubernetes</w:t>
      </w:r>
    </w:p>
    <w:p w14:paraId="5475F6D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C8AB38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Sprint #1 Notes:</w:t>
      </w:r>
    </w:p>
    <w:p w14:paraId="00150DD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42C0D0DD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&amp; deploy Terraform for VM</w:t>
      </w:r>
    </w:p>
    <w:p w14:paraId="7A198D5E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Test login to VM</w:t>
      </w:r>
    </w:p>
    <w:p w14:paraId="415149E2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Network Interface via Azure CLI (Local machine)</w:t>
      </w:r>
    </w:p>
    <w:p w14:paraId="668C2AF5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Create Virtual Network with Marketplace via Portal UI</w:t>
      </w:r>
    </w:p>
    <w:p w14:paraId="2A58DA43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security groups via Portal UI</w:t>
      </w:r>
    </w:p>
    <w:p w14:paraId="2DBA0D57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Provision Users with IAM via Portal UI</w:t>
      </w:r>
    </w:p>
    <w:p w14:paraId="559E83A4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Key Vault</w:t>
      </w:r>
    </w:p>
    <w:p w14:paraId="3D2D1DE5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Service Principal via Azure CLI (Local machine)</w:t>
      </w:r>
    </w:p>
    <w:p w14:paraId="06E0A293" w14:textId="77777777" w:rsidR="00C95AA4" w:rsidRDefault="00C95AA4" w:rsidP="00C95AA4">
      <w:pPr>
        <w:numPr>
          <w:ilvl w:val="2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Resource Groups via Portal UI</w:t>
      </w:r>
    </w:p>
    <w:p w14:paraId="72C9A6B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3D0D6EA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Create a Resource Group (RG) for the project</w:t>
      </w:r>
    </w:p>
    <w:p w14:paraId="475A008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Log into the Azure Portal </w:t>
      </w:r>
    </w:p>
    <w:p w14:paraId="62D27C4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Use search bar to navigate to the following: Resource Groups</w:t>
      </w:r>
    </w:p>
    <w:p w14:paraId="3FF59B3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Click "+ Add"</w:t>
      </w:r>
    </w:p>
    <w:p w14:paraId="4C50390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3CA906F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Create the resource with the following settings:</w:t>
      </w:r>
    </w:p>
    <w:p w14:paraId="3B7D969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Subscription:  Select appropriate subscription for the project</w:t>
      </w:r>
    </w:p>
    <w:p w14:paraId="5C05E1C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Resource group: 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</w:p>
    <w:p w14:paraId="68B4B7A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Region: (US) East US</w:t>
      </w:r>
    </w:p>
    <w:p w14:paraId="77F7AD9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</w:p>
    <w:p w14:paraId="73CB146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Next: Tags</w:t>
      </w:r>
    </w:p>
    <w:p w14:paraId="50D9B2C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 Name: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</w:p>
    <w:p w14:paraId="4AABE7D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 Value: 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3FE9E6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B38688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Next: Review + create &gt; Create</w:t>
      </w:r>
    </w:p>
    <w:p w14:paraId="0E0E4F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</w:t>
      </w:r>
    </w:p>
    <w:p w14:paraId="5617EF4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Note: At this point, it takes a minute or two for the Resource Group to appear in the list, be patient  </w:t>
      </w:r>
    </w:p>
    <w:p w14:paraId="6F43F43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1CFC2E3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Update Roles for authorized users</w:t>
      </w:r>
    </w:p>
    <w:p w14:paraId="11856D7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46C5294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In this step, we will add a role for a user to be able to access the project Resource Group.  In this case, I will add Prof. Bob so that he can review the project and operate the resources defined in the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  <w:r>
        <w:rPr>
          <w:rFonts w:ascii="Helvetica Neue" w:hAnsi="Helvetica Neue" w:cs="Helvetica Neue"/>
        </w:rPr>
        <w:t xml:space="preserve">.  Without proper roles, even though a user is (and must be!) defined in the subscription, they have no </w:t>
      </w:r>
      <w:proofErr w:type="gramStart"/>
      <w:r>
        <w:rPr>
          <w:rFonts w:ascii="Helvetica Neue" w:hAnsi="Helvetica Neue" w:cs="Helvetica Neue"/>
        </w:rPr>
        <w:t>cross resource</w:t>
      </w:r>
      <w:proofErr w:type="gramEnd"/>
      <w:r>
        <w:rPr>
          <w:rFonts w:ascii="Helvetica Neue" w:hAnsi="Helvetica Neue" w:cs="Helvetica Neue"/>
        </w:rPr>
        <w:t xml:space="preserve"> rights without provisioning proper roles.  That is, users without explicit Roles on your resources cannot see or interact with any of the resources in your Resource Group.</w:t>
      </w:r>
    </w:p>
    <w:p w14:paraId="14CD415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1516BF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the search bar to navigate to: Resource Groups</w:t>
      </w:r>
    </w:p>
    <w:p w14:paraId="4BA6F09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E699EB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on the Resource Group: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</w:p>
    <w:p w14:paraId="14FB7B2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EAF32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From the details pane, select Access Control (IAM)</w:t>
      </w:r>
    </w:p>
    <w:p w14:paraId="7232057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40958D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In the next pane, click "+ Add" &gt; Add role assignment</w:t>
      </w:r>
    </w:p>
    <w:p w14:paraId="75A1EE1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370AB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From the Add role assignment pane:</w:t>
      </w:r>
    </w:p>
    <w:p w14:paraId="3AA226B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Select Contributor from the Role</w:t>
      </w:r>
    </w:p>
    <w:p w14:paraId="79B3B1A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DB2A9C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Assign access to Bell1, Robert J uml.edu</w:t>
      </w:r>
    </w:p>
    <w:p w14:paraId="4A28495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691F61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Create Billing Alarm</w:t>
      </w:r>
    </w:p>
    <w:p w14:paraId="289B347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537833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Now that we have an active resource group, it is a good time to setup an alarm to let us know if our spend is getting too high.</w:t>
      </w:r>
    </w:p>
    <w:p w14:paraId="1DB2406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A5DA4A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From the upper left next to the Microsoft Azure logo, click the vent menu and select Cost Management and from the left pane, select Budgets and click "+ Add"</w:t>
      </w:r>
    </w:p>
    <w:p w14:paraId="55838B5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2846FA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Cost </w:t>
      </w:r>
      <w:proofErr w:type="spellStart"/>
      <w:r>
        <w:rPr>
          <w:rFonts w:ascii="Helvetica Neue" w:hAnsi="Helvetica Neue" w:cs="Helvetica Neue"/>
        </w:rPr>
        <w:t>Calculater</w:t>
      </w:r>
      <w:proofErr w:type="spellEnd"/>
      <w:r>
        <w:rPr>
          <w:rFonts w:ascii="Helvetica Neue" w:hAnsi="Helvetica Neue" w:cs="Helvetica Neue"/>
        </w:rPr>
        <w:t xml:space="preserve"> for Azure suggests that my spend for the resources needed for the project should be around $5/mo.  (allowing for about 10-15 hours of "UP" time), so I will set budget for 3x that ($15) and an alert threshold of 40% (</w:t>
      </w:r>
    </w:p>
    <w:p w14:paraId="1DBD241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C1ED4A1" w14:textId="1BBCB5C6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16D6AFA5" wp14:editId="6A54466E">
            <wp:extent cx="5943600" cy="3351530"/>
            <wp:effectExtent l="12700" t="12700" r="1270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026D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6FC83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After clicking next, I can enter my 40% threshold and my email to receive the alert, then click Create.</w:t>
      </w:r>
    </w:p>
    <w:p w14:paraId="246107A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7050F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Now I will receive an email if my spend goes over $6 in the month.</w:t>
      </w:r>
    </w:p>
    <w:p w14:paraId="24DDDFE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EE37D2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84532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19C65D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Create a Key Vault</w:t>
      </w:r>
    </w:p>
    <w:p w14:paraId="67FBF79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85754A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Before creating the SP, we need a place to store our security items.  In Azure, this is called a Key Vault, we will use the Key Vault to store a set of credentials for use in creating the SP.  Using the Key Vault means that users do not need to store security items locally - like RSA tokens, passwords, etc.</w:t>
      </w:r>
    </w:p>
    <w:p w14:paraId="59581B7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423251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the search bar to navigate to: Key Vault and click "+ Add"</w:t>
      </w:r>
    </w:p>
    <w:p w14:paraId="735289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082D14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the following details to create the Key Vault</w:t>
      </w:r>
    </w:p>
    <w:p w14:paraId="75A4161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Subscription: Choose appropriate sub</w:t>
      </w:r>
    </w:p>
    <w:p w14:paraId="32EF72A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Resource Group:  choose the project RG,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</w:p>
    <w:p w14:paraId="270D460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Key Vault Name:  </w:t>
      </w:r>
      <w:proofErr w:type="spellStart"/>
      <w:r>
        <w:rPr>
          <w:rFonts w:ascii="Helvetica Neue" w:hAnsi="Helvetica Neue" w:cs="Helvetica Neue"/>
        </w:rPr>
        <w:t>UMLfullStackKV</w:t>
      </w:r>
      <w:proofErr w:type="spellEnd"/>
    </w:p>
    <w:p w14:paraId="4345706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Region: East US (keep in the same region as the rest of your resources)</w:t>
      </w:r>
    </w:p>
    <w:p w14:paraId="59F73AF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Pricing Tier: Standard</w:t>
      </w:r>
    </w:p>
    <w:p w14:paraId="7C9F3F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Soft Delete: Enable</w:t>
      </w:r>
    </w:p>
    <w:p w14:paraId="044D223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Retention Period: 90</w:t>
      </w:r>
    </w:p>
    <w:p w14:paraId="1E25F0A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Purge Protection: Disable</w:t>
      </w:r>
    </w:p>
    <w:p w14:paraId="308DB5E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788D94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Next: Access policy</w:t>
      </w:r>
    </w:p>
    <w:p w14:paraId="6803672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Select all the checkboxes:  VMs, Resource </w:t>
      </w:r>
      <w:proofErr w:type="spellStart"/>
      <w:r>
        <w:rPr>
          <w:rFonts w:ascii="Helvetica Neue" w:hAnsi="Helvetica Neue" w:cs="Helvetica Neue"/>
        </w:rPr>
        <w:t>Mgr</w:t>
      </w:r>
      <w:proofErr w:type="spellEnd"/>
      <w:r>
        <w:rPr>
          <w:rFonts w:ascii="Helvetica Neue" w:hAnsi="Helvetica Neue" w:cs="Helvetica Neue"/>
        </w:rPr>
        <w:t>, Disk Encryption</w:t>
      </w:r>
    </w:p>
    <w:p w14:paraId="659858F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09AF9B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Next: Networking</w:t>
      </w:r>
    </w:p>
    <w:p w14:paraId="746ABB7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Select Public </w:t>
      </w:r>
      <w:proofErr w:type="spellStart"/>
      <w:proofErr w:type="gramStart"/>
      <w:r>
        <w:rPr>
          <w:rFonts w:ascii="Helvetica Neue" w:hAnsi="Helvetica Neue" w:cs="Helvetica Neue"/>
        </w:rPr>
        <w:t>enpoint</w:t>
      </w:r>
      <w:proofErr w:type="spellEnd"/>
      <w:r>
        <w:rPr>
          <w:rFonts w:ascii="Helvetica Neue" w:hAnsi="Helvetica Neue" w:cs="Helvetica Neue"/>
        </w:rPr>
        <w:t>(</w:t>
      </w:r>
      <w:proofErr w:type="gramEnd"/>
      <w:r>
        <w:rPr>
          <w:rFonts w:ascii="Helvetica Neue" w:hAnsi="Helvetica Neue" w:cs="Helvetica Neue"/>
        </w:rPr>
        <w:t>all networks)</w:t>
      </w:r>
    </w:p>
    <w:p w14:paraId="3DA6CA3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2A7FE0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Next: Tags</w:t>
      </w:r>
    </w:p>
    <w:p w14:paraId="41C9949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Name: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</w:p>
    <w:p w14:paraId="6D56E96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Value:  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3A441DB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235738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Next: Review &amp; create</w:t>
      </w:r>
    </w:p>
    <w:p w14:paraId="379F32F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Click Create</w:t>
      </w:r>
    </w:p>
    <w:p w14:paraId="71738E9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793214A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Installation of Azure CL</w:t>
      </w:r>
      <w:r>
        <w:rPr>
          <w:rFonts w:ascii="Helvetica Neue" w:hAnsi="Helvetica Neue" w:cs="Helvetica Neue"/>
          <w:u w:val="single"/>
        </w:rPr>
        <w:t>I</w:t>
      </w:r>
    </w:p>
    <w:p w14:paraId="114FA77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D8FE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I am using a Mac, so this is fairly simple; execute the following in a terminal:</w:t>
      </w:r>
    </w:p>
    <w:p w14:paraId="1AB819B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$ brew update &amp;&amp; brew install azure-cli</w:t>
      </w:r>
    </w:p>
    <w:p w14:paraId="23BE8E7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6C4C0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Login into azure, note if you have multiple subscriptions, you will need to execute additional steps before logging in (mainly, setting the right subscription!).  </w:t>
      </w:r>
    </w:p>
    <w:p w14:paraId="35ADE92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Details for dealing with multiple subs can be found at: </w:t>
      </w:r>
    </w:p>
    <w:p w14:paraId="6BD789D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DCA10D"/>
          <w:u w:val="single" w:color="DCA10D"/>
        </w:rPr>
      </w:pPr>
      <w:r>
        <w:rPr>
          <w:rFonts w:ascii="Helvetica Neue" w:hAnsi="Helvetica Neue" w:cs="Helvetica Neue"/>
        </w:rPr>
        <w:t xml:space="preserve">    </w:t>
      </w:r>
      <w:hyperlink r:id="rId7" w:history="1">
        <w:r>
          <w:rPr>
            <w:rFonts w:ascii="Helvetica Neue" w:hAnsi="Helvetica Neue" w:cs="Helvetica Neue"/>
            <w:color w:val="DCA10D"/>
            <w:u w:val="single" w:color="DCA10D"/>
          </w:rPr>
          <w:t>https://docs.microsoft.com/en-us/cli/azure/manage-azure-subscriptions-azure-cli?view=azure-cli-latest#:~:text=Use%20multiple%20Azure%20subscriptions&amp;text=However%2C%20if%20you%20are%20part,both%20globally%20and%20per%20command.</w:t>
        </w:r>
      </w:hyperlink>
    </w:p>
    <w:p w14:paraId="46CFC7C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u w:color="DCA10D"/>
        </w:rPr>
      </w:pPr>
    </w:p>
    <w:p w14:paraId="2C312DC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Create Service Principal (SP)</w:t>
      </w:r>
    </w:p>
    <w:p w14:paraId="75B64CD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6DAE9F4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Service principals are used to securely access resource groups from outside the Portal.  The following steps requite use of the Azure CLI service.</w:t>
      </w:r>
    </w:p>
    <w:p w14:paraId="5F2088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0E974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Execute "</w:t>
      </w:r>
      <w:proofErr w:type="spellStart"/>
      <w:r>
        <w:rPr>
          <w:rFonts w:ascii="Helvetica Neue" w:hAnsi="Helvetica Neue" w:cs="Helvetica Neue"/>
          <w:b/>
          <w:bCs/>
        </w:rPr>
        <w:t>az</w:t>
      </w:r>
      <w:proofErr w:type="spellEnd"/>
      <w:r>
        <w:rPr>
          <w:rFonts w:ascii="Helvetica Neue" w:hAnsi="Helvetica Neue" w:cs="Helvetica Neue"/>
          <w:b/>
          <w:bCs/>
        </w:rPr>
        <w:t>" commands to create the SP</w:t>
      </w:r>
    </w:p>
    <w:p w14:paraId="10CD935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9A853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gramStart"/>
      <w:r>
        <w:rPr>
          <w:rFonts w:ascii="Helvetica Neue" w:hAnsi="Helvetica Neue" w:cs="Helvetica Neue"/>
        </w:rPr>
        <w:t xml:space="preserve">$ 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proofErr w:type="gramEnd"/>
      <w:r>
        <w:rPr>
          <w:rFonts w:ascii="Helvetica Neue" w:hAnsi="Helvetica Neue" w:cs="Helvetica Neue"/>
        </w:rPr>
        <w:t xml:space="preserve"> login  -- This will output details for the sub, review to make sure you are in the right place!</w:t>
      </w:r>
    </w:p>
    <w:p w14:paraId="77F463B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75A174A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Show list of </w:t>
      </w:r>
      <w:proofErr w:type="gramStart"/>
      <w:r>
        <w:rPr>
          <w:rFonts w:ascii="Helvetica Neue" w:hAnsi="Helvetica Neue" w:cs="Helvetica Neue"/>
          <w:b/>
          <w:bCs/>
        </w:rPr>
        <w:t>SP's</w:t>
      </w:r>
      <w:proofErr w:type="gramEnd"/>
    </w:p>
    <w:p w14:paraId="4E055ED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gramStart"/>
      <w:r>
        <w:rPr>
          <w:rFonts w:ascii="Helvetica Neue" w:hAnsi="Helvetica Neue" w:cs="Helvetica Neue"/>
        </w:rPr>
        <w:t xml:space="preserve">$ 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proofErr w:type="gramEnd"/>
      <w:r>
        <w:rPr>
          <w:rFonts w:ascii="Helvetica Neue" w:hAnsi="Helvetica Neue" w:cs="Helvetica Neue"/>
        </w:rPr>
        <w:t xml:space="preserve"> ad </w:t>
      </w:r>
      <w:proofErr w:type="spellStart"/>
      <w:r>
        <w:rPr>
          <w:rFonts w:ascii="Helvetica Neue" w:hAnsi="Helvetica Neue" w:cs="Helvetica Neue"/>
        </w:rPr>
        <w:t>sp</w:t>
      </w:r>
      <w:proofErr w:type="spellEnd"/>
      <w:r>
        <w:rPr>
          <w:rFonts w:ascii="Helvetica Neue" w:hAnsi="Helvetica Neue" w:cs="Helvetica Neue"/>
        </w:rPr>
        <w:t xml:space="preserve"> list --show-mine   (This will likely return "[ ]" if you are new to this)</w:t>
      </w:r>
    </w:p>
    <w:p w14:paraId="3F1565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2D0C8F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need to create an RSA key pair to store in the Key Vault, fortunately, Azure automates this process along with our SP create</w:t>
      </w:r>
    </w:p>
    <w:p w14:paraId="0EBA209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580320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Create SP</w:t>
      </w:r>
    </w:p>
    <w:p w14:paraId="720CA1E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The SP scope is set with your sub ID and path to your </w:t>
      </w:r>
      <w:proofErr w:type="spellStart"/>
      <w:r>
        <w:rPr>
          <w:rFonts w:ascii="Helvetica Neue" w:hAnsi="Helvetica Neue" w:cs="Helvetica Neue"/>
        </w:rPr>
        <w:t>resourceGroup</w:t>
      </w:r>
      <w:proofErr w:type="spellEnd"/>
      <w:r>
        <w:rPr>
          <w:rFonts w:ascii="Helvetica Neue" w:hAnsi="Helvetica Neue" w:cs="Helvetica Neue"/>
        </w:rPr>
        <w:t xml:space="preserve">.  </w:t>
      </w:r>
    </w:p>
    <w:p w14:paraId="69AB961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6AB0B7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$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ad </w:t>
      </w:r>
      <w:proofErr w:type="spellStart"/>
      <w:r>
        <w:rPr>
          <w:rFonts w:ascii="Helvetica Neue" w:hAnsi="Helvetica Neue" w:cs="Helvetica Neue"/>
        </w:rPr>
        <w:t>sp</w:t>
      </w:r>
      <w:proofErr w:type="spellEnd"/>
      <w:r>
        <w:rPr>
          <w:rFonts w:ascii="Helvetica Neue" w:hAnsi="Helvetica Neue" w:cs="Helvetica Neue"/>
        </w:rPr>
        <w:t xml:space="preserve"> create-for-</w:t>
      </w:r>
      <w:proofErr w:type="spellStart"/>
      <w:r>
        <w:rPr>
          <w:rFonts w:ascii="Helvetica Neue" w:hAnsi="Helvetica Neue" w:cs="Helvetica Neue"/>
        </w:rPr>
        <w:t>rbac</w:t>
      </w:r>
      <w:proofErr w:type="spellEnd"/>
      <w:r>
        <w:rPr>
          <w:rFonts w:ascii="Helvetica Neue" w:hAnsi="Helvetica Neue" w:cs="Helvetica Neue"/>
        </w:rPr>
        <w:t xml:space="preserve"> -n "</w:t>
      </w:r>
      <w:proofErr w:type="spellStart"/>
      <w:r>
        <w:rPr>
          <w:rFonts w:ascii="Helvetica Neue" w:hAnsi="Helvetica Neue" w:cs="Helvetica Neue"/>
        </w:rPr>
        <w:t>UMLfullStackSP</w:t>
      </w:r>
      <w:proofErr w:type="spellEnd"/>
      <w:r>
        <w:rPr>
          <w:rFonts w:ascii="Helvetica Neue" w:hAnsi="Helvetica Neue" w:cs="Helvetica Neue"/>
        </w:rPr>
        <w:t>" --scopes /subscriptions/57db1d00-01f8-4538-b56d-647aa491bcc3/resourceGroups/UMLfullStackrg --role contributor --create-cert</w:t>
      </w:r>
    </w:p>
    <w:p w14:paraId="1AE4874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C26E3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output will tell you where the certs </w:t>
      </w:r>
      <w:proofErr w:type="gramStart"/>
      <w:r>
        <w:rPr>
          <w:rFonts w:ascii="Helvetica Neue" w:hAnsi="Helvetica Neue" w:cs="Helvetica Neue"/>
        </w:rPr>
        <w:t>are,  but</w:t>
      </w:r>
      <w:proofErr w:type="gramEnd"/>
      <w:r>
        <w:rPr>
          <w:rFonts w:ascii="Helvetica Neue" w:hAnsi="Helvetica Neue" w:cs="Helvetica Neue"/>
        </w:rPr>
        <w:t xml:space="preserve"> make sure you keep them OUT of any source control (git).  We are going to upload them to Key Vault for safe keeping, as well.</w:t>
      </w:r>
    </w:p>
    <w:p w14:paraId="0AF063C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330C18E" w14:textId="0ECD80F2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451CFD0C" wp14:editId="05F28E61">
            <wp:extent cx="4155311" cy="1057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15" cy="106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2C8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37EAC2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Also, copy the output of metadata about the SP for use later (</w:t>
      </w:r>
      <w:proofErr w:type="spellStart"/>
      <w:r>
        <w:rPr>
          <w:rFonts w:ascii="Helvetica Neue" w:hAnsi="Helvetica Neue" w:cs="Helvetica Neue"/>
        </w:rPr>
        <w:t>eg.</w:t>
      </w:r>
      <w:proofErr w:type="spellEnd"/>
      <w:r>
        <w:rPr>
          <w:rFonts w:ascii="Helvetica Neue" w:hAnsi="Helvetica Neue" w:cs="Helvetica Neue"/>
        </w:rPr>
        <w:t xml:space="preserve"> logging in)</w:t>
      </w:r>
    </w:p>
    <w:p w14:paraId="6DA02D9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501BB4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{</w:t>
      </w:r>
    </w:p>
    <w:p w14:paraId="1E7A0F9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"</w:t>
      </w:r>
      <w:proofErr w:type="spellStart"/>
      <w:r>
        <w:rPr>
          <w:rFonts w:ascii="Helvetica Neue" w:hAnsi="Helvetica Neue" w:cs="Helvetica Neue"/>
        </w:rPr>
        <w:t>appId</w:t>
      </w:r>
      <w:proofErr w:type="spellEnd"/>
      <w:r>
        <w:rPr>
          <w:rFonts w:ascii="Helvetica Neue" w:hAnsi="Helvetica Neue" w:cs="Helvetica Neue"/>
        </w:rPr>
        <w:t>": "8a74c7c3-e69c-4be6-8ce1-d7084317eab9",</w:t>
      </w:r>
    </w:p>
    <w:p w14:paraId="4BB4352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"</w:t>
      </w:r>
      <w:proofErr w:type="spellStart"/>
      <w:r>
        <w:rPr>
          <w:rFonts w:ascii="Helvetica Neue" w:hAnsi="Helvetica Neue" w:cs="Helvetica Neue"/>
        </w:rPr>
        <w:t>displayName</w:t>
      </w:r>
      <w:proofErr w:type="spellEnd"/>
      <w:r>
        <w:rPr>
          <w:rFonts w:ascii="Helvetica Neue" w:hAnsi="Helvetica Neue" w:cs="Helvetica Neue"/>
        </w:rPr>
        <w:t>": "</w:t>
      </w:r>
      <w:proofErr w:type="spellStart"/>
      <w:r>
        <w:rPr>
          <w:rFonts w:ascii="Helvetica Neue" w:hAnsi="Helvetica Neue" w:cs="Helvetica Neue"/>
        </w:rPr>
        <w:t>UMLfullStackSP</w:t>
      </w:r>
      <w:proofErr w:type="spellEnd"/>
      <w:r>
        <w:rPr>
          <w:rFonts w:ascii="Helvetica Neue" w:hAnsi="Helvetica Neue" w:cs="Helvetica Neue"/>
        </w:rPr>
        <w:t>",</w:t>
      </w:r>
    </w:p>
    <w:p w14:paraId="5B67B5D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"</w:t>
      </w:r>
      <w:proofErr w:type="spellStart"/>
      <w:r>
        <w:rPr>
          <w:rFonts w:ascii="Helvetica Neue" w:hAnsi="Helvetica Neue" w:cs="Helvetica Neue"/>
        </w:rPr>
        <w:t>fileWithCertAndPrivateKey</w:t>
      </w:r>
      <w:proofErr w:type="spellEnd"/>
      <w:r>
        <w:rPr>
          <w:rFonts w:ascii="Helvetica Neue" w:hAnsi="Helvetica Neue" w:cs="Helvetica Neue"/>
        </w:rPr>
        <w:t>": "/Users/cxa791/tmp0qrq_x46.pem",</w:t>
      </w:r>
    </w:p>
    <w:p w14:paraId="34B8CEE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"name": "http://</w:t>
      </w:r>
      <w:proofErr w:type="spellStart"/>
      <w:r>
        <w:rPr>
          <w:rFonts w:ascii="Helvetica Neue" w:hAnsi="Helvetica Neue" w:cs="Helvetica Neue"/>
        </w:rPr>
        <w:t>UMLfullStackSP</w:t>
      </w:r>
      <w:proofErr w:type="spellEnd"/>
      <w:r>
        <w:rPr>
          <w:rFonts w:ascii="Helvetica Neue" w:hAnsi="Helvetica Neue" w:cs="Helvetica Neue"/>
        </w:rPr>
        <w:t>",</w:t>
      </w:r>
    </w:p>
    <w:p w14:paraId="30E74CA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"password": null,</w:t>
      </w:r>
    </w:p>
    <w:p w14:paraId="3474E52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"tenant": "4c25b8a6-17f7-46f9-83f0-54734ab81fb1"</w:t>
      </w:r>
    </w:p>
    <w:p w14:paraId="0389043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3A74223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450E56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Upload to Key Vault</w:t>
      </w:r>
    </w:p>
    <w:p w14:paraId="7E7D895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Navigate to Home &gt; Key Vaults &gt; </w:t>
      </w:r>
      <w:proofErr w:type="spellStart"/>
      <w:r>
        <w:rPr>
          <w:rFonts w:ascii="Helvetica Neue" w:hAnsi="Helvetica Neue" w:cs="Helvetica Neue"/>
        </w:rPr>
        <w:t>UMLfullStackKV</w:t>
      </w:r>
      <w:proofErr w:type="spellEnd"/>
      <w:r>
        <w:rPr>
          <w:rFonts w:ascii="Helvetica Neue" w:hAnsi="Helvetica Neue" w:cs="Helvetica Neue"/>
        </w:rPr>
        <w:t xml:space="preserve"> and click "+ Generate/Import"</w:t>
      </w:r>
    </w:p>
    <w:p w14:paraId="3109CDA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Select Import from drop down and use the file dialog to find and select your key (as shown in last step)</w:t>
      </w:r>
    </w:p>
    <w:p w14:paraId="602368C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Give a name for the cert, like: </w:t>
      </w:r>
      <w:proofErr w:type="spellStart"/>
      <w:r>
        <w:rPr>
          <w:rFonts w:ascii="Helvetica Neue" w:hAnsi="Helvetica Neue" w:cs="Helvetica Neue"/>
        </w:rPr>
        <w:t>UMLfullStackSPcert</w:t>
      </w:r>
      <w:proofErr w:type="spellEnd"/>
    </w:p>
    <w:p w14:paraId="4978078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Set a password and click "Create</w:t>
      </w:r>
      <w:proofErr w:type="gramStart"/>
      <w:r>
        <w:rPr>
          <w:rFonts w:ascii="Helvetica Neue" w:hAnsi="Helvetica Neue" w:cs="Helvetica Neue"/>
        </w:rPr>
        <w:t>"  -</w:t>
      </w:r>
      <w:proofErr w:type="gramEnd"/>
      <w:r>
        <w:rPr>
          <w:rFonts w:ascii="Helvetica Neue" w:hAnsi="Helvetica Neue" w:cs="Helvetica Neue"/>
        </w:rPr>
        <w:t xml:space="preserve"> </w:t>
      </w:r>
      <w:proofErr w:type="spellStart"/>
      <w:r>
        <w:rPr>
          <w:rFonts w:ascii="Helvetica Neue" w:hAnsi="Helvetica Neue" w:cs="Helvetica Neue"/>
        </w:rPr>
        <w:t>MyUMLCert</w:t>
      </w:r>
      <w:proofErr w:type="spellEnd"/>
    </w:p>
    <w:p w14:paraId="1CC52FA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3C1748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Now we have a cert safely uploaded to the Cloud that can be shared with authorized personnel</w:t>
      </w:r>
    </w:p>
    <w:p w14:paraId="3F9F4F1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AA9B4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Test SP Login</w:t>
      </w:r>
    </w:p>
    <w:p w14:paraId="751385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08F36F6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 </w:t>
      </w:r>
      <w:r>
        <w:rPr>
          <w:rFonts w:ascii="Helvetica Neue" w:hAnsi="Helvetica Neue" w:cs="Helvetica Neue"/>
        </w:rPr>
        <w:t xml:space="preserve"> Use the following syntax to login using the SP</w:t>
      </w:r>
    </w:p>
    <w:p w14:paraId="7E04DDF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login --service-principal --username APP_ID --tenant TENANT_ID --password /path/to/cert</w:t>
      </w:r>
    </w:p>
    <w:p w14:paraId="1BC32A2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345490" w14:textId="5772AA18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424805E" wp14:editId="3055678F">
            <wp:extent cx="5943600" cy="1706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D59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BB65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Create Network Security Group (NSG) via Azure Portal</w:t>
      </w:r>
    </w:p>
    <w:p w14:paraId="4E22E02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2AFE111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search for Network Security Groups and click "+ Add"</w:t>
      </w:r>
    </w:p>
    <w:p w14:paraId="6FE329F3" w14:textId="4E4A508D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075D42CF" wp14:editId="4C0CAF1C">
            <wp:extent cx="5943600" cy="2822575"/>
            <wp:effectExtent l="12700" t="1270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CD33C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347634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Don't forget to use Tags for easy identification:</w:t>
      </w:r>
    </w:p>
    <w:p w14:paraId="14B897D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 xml:space="preserve">Name: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</w:p>
    <w:p w14:paraId="08A63FD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Value: 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6CEB028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ECDBBF5" w14:textId="267A745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"Review + create</w:t>
      </w:r>
      <w:r w:rsidR="00A61C7F">
        <w:rPr>
          <w:rFonts w:ascii="Helvetica Neue" w:hAnsi="Helvetica Neue" w:cs="Helvetica Neue"/>
        </w:rPr>
        <w:t>” and</w:t>
      </w:r>
      <w:r>
        <w:rPr>
          <w:rFonts w:ascii="Helvetica Neue" w:hAnsi="Helvetica Neue" w:cs="Helvetica Neue"/>
        </w:rPr>
        <w:t xml:space="preserve"> Create</w:t>
      </w:r>
    </w:p>
    <w:p w14:paraId="05B06CA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C45743F" w14:textId="6F9CB029" w:rsidR="00C95AA4" w:rsidRDefault="00A61C7F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Once again</w:t>
      </w:r>
      <w:r w:rsidR="00C95AA4">
        <w:rPr>
          <w:rFonts w:ascii="Helvetica Neue" w:hAnsi="Helvetica Neue" w:cs="Helvetica Neue"/>
        </w:rPr>
        <w:t>, it may take a few moments to see the new NSG under the listings</w:t>
      </w:r>
    </w:p>
    <w:p w14:paraId="6F89817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93846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will be doing more configuration with NSG's in the future to support our VM's and Applications.</w:t>
      </w:r>
    </w:p>
    <w:p w14:paraId="4F05379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63207E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Create Virtual Network through Marketplace using the Portal</w:t>
      </w:r>
    </w:p>
    <w:p w14:paraId="1866DCC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3D3165D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search Marketplace and then in the Marketplace search, type "Virtual Network"</w:t>
      </w:r>
    </w:p>
    <w:p w14:paraId="2B1B9F0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B0877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Select Virtual Network</w:t>
      </w:r>
    </w:p>
    <w:p w14:paraId="5848C0D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A1B8458" w14:textId="7A34C872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1FD8BC91" wp14:editId="37DE16C7">
            <wp:extent cx="1423686" cy="158598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037" cy="161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2EA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457EBA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BF737F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"Create"</w:t>
      </w:r>
    </w:p>
    <w:p w14:paraId="162B96B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142A27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follow the images below to create the Virtual Network</w:t>
      </w:r>
    </w:p>
    <w:p w14:paraId="146030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91EA913" w14:textId="16C7377A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58C6D773" wp14:editId="5C648174">
            <wp:extent cx="5943600" cy="2888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0A6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520FCB7" w14:textId="61979DD1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F442946" wp14:editId="2D46FFB5">
            <wp:extent cx="5943600" cy="2903220"/>
            <wp:effectExtent l="12700" t="12700" r="1270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BD68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38B15E3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7786323" w14:textId="63FBDF79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4F03BBE" wp14:editId="1E5E4677">
            <wp:extent cx="2967605" cy="1597307"/>
            <wp:effectExtent l="12700" t="12700" r="1714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35" cy="1612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FF28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891E4F" w14:textId="64DF2DF5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1F30D5A5" wp14:editId="66930124">
            <wp:extent cx="3288520" cy="3761772"/>
            <wp:effectExtent l="12700" t="12700" r="1397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30" cy="37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C85A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2813AE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The new Virtual Network will show on Home &gt; Virtual Networks.</w:t>
      </w:r>
    </w:p>
    <w:p w14:paraId="42BD8FD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D437EA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Now we must "associate" the NSG with the subnet to guard our network traffic lanes.</w:t>
      </w:r>
    </w:p>
    <w:p w14:paraId="215F715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58BDCF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the Azure search and find Network Security Groups, select the NSG we created (</w:t>
      </w:r>
      <w:proofErr w:type="spellStart"/>
      <w:r>
        <w:rPr>
          <w:rFonts w:ascii="Helvetica Neue" w:hAnsi="Helvetica Neue" w:cs="Helvetica Neue"/>
        </w:rPr>
        <w:t>UMLfullStackNSG</w:t>
      </w:r>
      <w:proofErr w:type="spellEnd"/>
      <w:r>
        <w:rPr>
          <w:rFonts w:ascii="Helvetica Neue" w:hAnsi="Helvetica Neue" w:cs="Helvetica Neue"/>
        </w:rPr>
        <w:t>) and select Subnets from the left-most pane</w:t>
      </w:r>
    </w:p>
    <w:p w14:paraId="41A8B8B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0C2F4D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At the top of the details pane for our subnets, click "+ Associate" and select the Virtual Network Group we created in previous steps (</w:t>
      </w:r>
      <w:proofErr w:type="spellStart"/>
      <w:r>
        <w:rPr>
          <w:rFonts w:ascii="Helvetica Neue" w:hAnsi="Helvetica Neue" w:cs="Helvetica Neue"/>
        </w:rPr>
        <w:t>UMLfullStackNet</w:t>
      </w:r>
      <w:proofErr w:type="spellEnd"/>
      <w:r>
        <w:rPr>
          <w:rFonts w:ascii="Helvetica Neue" w:hAnsi="Helvetica Neue" w:cs="Helvetica Neue"/>
        </w:rPr>
        <w:t>) as well as the proper subnet (</w:t>
      </w:r>
      <w:proofErr w:type="spellStart"/>
      <w:r>
        <w:rPr>
          <w:rFonts w:ascii="Helvetica Neue" w:hAnsi="Helvetica Neue" w:cs="Helvetica Neue"/>
        </w:rPr>
        <w:t>UMLfullStackSubnet</w:t>
      </w:r>
      <w:proofErr w:type="spellEnd"/>
      <w:r>
        <w:rPr>
          <w:rFonts w:ascii="Helvetica Neue" w:hAnsi="Helvetica Neue" w:cs="Helvetica Neue"/>
        </w:rPr>
        <w:t>).</w:t>
      </w:r>
    </w:p>
    <w:p w14:paraId="5236891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136BDD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Ok</w:t>
      </w:r>
    </w:p>
    <w:p w14:paraId="7C1D5E5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DB8C77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Create Network Interface (NIC) with Azure CL</w:t>
      </w:r>
      <w:r>
        <w:rPr>
          <w:rFonts w:ascii="Helvetica Neue" w:hAnsi="Helvetica Neue" w:cs="Helvetica Neue"/>
        </w:rPr>
        <w:t>I</w:t>
      </w:r>
    </w:p>
    <w:p w14:paraId="04C7BE2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DD777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are going to shift gears from the Portal to again use the Azure CLI.  This time, we will create a network interface for the VM we will create in the next section.</w:t>
      </w:r>
    </w:p>
    <w:p w14:paraId="4E0E4BF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585572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Login via the SP:</w:t>
      </w:r>
    </w:p>
    <w:p w14:paraId="376DB99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login --service-principal --username 8a74c7c3-e69c-4be6-8ce1-d7084317eab9 --tenant 4c25b8a6-17f7-46f9-83f0-54734ab81fb1 --password ../tmp0qrq_x46.pem</w:t>
      </w:r>
    </w:p>
    <w:p w14:paraId="07753C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8BD90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B11427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lastRenderedPageBreak/>
        <w:t>Create Public IP</w:t>
      </w:r>
    </w:p>
    <w:p w14:paraId="302F01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6466B4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For the VM</w:t>
      </w:r>
    </w:p>
    <w:p w14:paraId="268ECD4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network public-</w:t>
      </w:r>
      <w:proofErr w:type="spellStart"/>
      <w:r>
        <w:rPr>
          <w:rFonts w:ascii="Helvetica Neue" w:hAnsi="Helvetica Neue" w:cs="Helvetica Neue"/>
        </w:rPr>
        <w:t>ip</w:t>
      </w:r>
      <w:proofErr w:type="spellEnd"/>
      <w:r>
        <w:rPr>
          <w:rFonts w:ascii="Helvetica Neue" w:hAnsi="Helvetica Neue" w:cs="Helvetica Neue"/>
        </w:rPr>
        <w:t xml:space="preserve"> create -n </w:t>
      </w:r>
      <w:proofErr w:type="spellStart"/>
      <w:r>
        <w:rPr>
          <w:rFonts w:ascii="Helvetica Neue" w:hAnsi="Helvetica Neue" w:cs="Helvetica Neue"/>
        </w:rPr>
        <w:t>UMLfullStackPIP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4F64E22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-g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6C4493B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--allocation-method Static \</w:t>
      </w:r>
    </w:p>
    <w:p w14:paraId="1DE47B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--l </w:t>
      </w:r>
      <w:proofErr w:type="spellStart"/>
      <w:r>
        <w:rPr>
          <w:rFonts w:ascii="Helvetica Neue" w:hAnsi="Helvetica Neue" w:cs="Helvetica Neue"/>
        </w:rPr>
        <w:t>eastus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616390A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--tags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  <w:r>
        <w:rPr>
          <w:rFonts w:ascii="Helvetica Neue" w:hAnsi="Helvetica Neue" w:cs="Helvetica Neue"/>
        </w:rPr>
        <w:t>=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43B05F3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42461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For the Load Balancer</w:t>
      </w:r>
    </w:p>
    <w:p w14:paraId="698854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network public-</w:t>
      </w:r>
      <w:proofErr w:type="spellStart"/>
      <w:r>
        <w:rPr>
          <w:rFonts w:ascii="Helvetica Neue" w:hAnsi="Helvetica Neue" w:cs="Helvetica Neue"/>
        </w:rPr>
        <w:t>ip</w:t>
      </w:r>
      <w:proofErr w:type="spellEnd"/>
      <w:r>
        <w:rPr>
          <w:rFonts w:ascii="Helvetica Neue" w:hAnsi="Helvetica Neue" w:cs="Helvetica Neue"/>
        </w:rPr>
        <w:t xml:space="preserve"> create -n </w:t>
      </w:r>
      <w:proofErr w:type="spellStart"/>
      <w:r>
        <w:rPr>
          <w:rFonts w:ascii="Helvetica Neue" w:hAnsi="Helvetica Neue" w:cs="Helvetica Neue"/>
        </w:rPr>
        <w:t>umlfullstacklb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2E17B7D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-g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5EF381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--allocation-method Static \</w:t>
      </w:r>
    </w:p>
    <w:p w14:paraId="3EB15FA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--l </w:t>
      </w:r>
      <w:proofErr w:type="spellStart"/>
      <w:r>
        <w:rPr>
          <w:rFonts w:ascii="Helvetica Neue" w:hAnsi="Helvetica Neue" w:cs="Helvetica Neue"/>
        </w:rPr>
        <w:t>eastus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35AFF58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--tags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  <w:r>
        <w:rPr>
          <w:rFonts w:ascii="Helvetica Neue" w:hAnsi="Helvetica Neue" w:cs="Helvetica Neue"/>
        </w:rPr>
        <w:t>=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3A6BA7D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F12D4D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Create NIC:</w:t>
      </w:r>
    </w:p>
    <w:p w14:paraId="207C585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55840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network </w:t>
      </w:r>
      <w:proofErr w:type="spellStart"/>
      <w:r>
        <w:rPr>
          <w:rFonts w:ascii="Helvetica Neue" w:hAnsi="Helvetica Neue" w:cs="Helvetica Neue"/>
        </w:rPr>
        <w:t>nic</w:t>
      </w:r>
      <w:proofErr w:type="spellEnd"/>
      <w:r>
        <w:rPr>
          <w:rFonts w:ascii="Helvetica Neue" w:hAnsi="Helvetica Neue" w:cs="Helvetica Neue"/>
        </w:rPr>
        <w:t xml:space="preserve"> create -n </w:t>
      </w:r>
      <w:proofErr w:type="spellStart"/>
      <w:r>
        <w:rPr>
          <w:rFonts w:ascii="Helvetica Neue" w:hAnsi="Helvetica Neue" w:cs="Helvetica Neue"/>
        </w:rPr>
        <w:t>UMLfullStackNIC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34B5ED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-g 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42524CF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--subnet </w:t>
      </w:r>
      <w:proofErr w:type="spellStart"/>
      <w:r>
        <w:rPr>
          <w:rFonts w:ascii="Helvetica Neue" w:hAnsi="Helvetica Neue" w:cs="Helvetica Neue"/>
        </w:rPr>
        <w:t>UMLfullStackSubnet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6A5FF83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--</w:t>
      </w:r>
      <w:proofErr w:type="spellStart"/>
      <w:r>
        <w:rPr>
          <w:rFonts w:ascii="Helvetica Neue" w:hAnsi="Helvetica Neue" w:cs="Helvetica Neue"/>
        </w:rPr>
        <w:t>vnet</w:t>
      </w:r>
      <w:proofErr w:type="spellEnd"/>
      <w:r>
        <w:rPr>
          <w:rFonts w:ascii="Helvetica Neue" w:hAnsi="Helvetica Neue" w:cs="Helvetica Neue"/>
        </w:rPr>
        <w:t xml:space="preserve">-name </w:t>
      </w:r>
      <w:proofErr w:type="spellStart"/>
      <w:r>
        <w:rPr>
          <w:rFonts w:ascii="Helvetica Neue" w:hAnsi="Helvetica Neue" w:cs="Helvetica Neue"/>
        </w:rPr>
        <w:t>UMLfullStackNet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7EC18D2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--network-security-group </w:t>
      </w:r>
      <w:proofErr w:type="spellStart"/>
      <w:r>
        <w:rPr>
          <w:rFonts w:ascii="Helvetica Neue" w:hAnsi="Helvetica Neue" w:cs="Helvetica Neue"/>
        </w:rPr>
        <w:t>UMLfullStackNSG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6250D5B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--private-</w:t>
      </w:r>
      <w:proofErr w:type="spellStart"/>
      <w:r>
        <w:rPr>
          <w:rFonts w:ascii="Helvetica Neue" w:hAnsi="Helvetica Neue" w:cs="Helvetica Neue"/>
        </w:rPr>
        <w:t>ip</w:t>
      </w:r>
      <w:proofErr w:type="spellEnd"/>
      <w:r>
        <w:rPr>
          <w:rFonts w:ascii="Helvetica Neue" w:hAnsi="Helvetica Neue" w:cs="Helvetica Neue"/>
        </w:rPr>
        <w:t>-address 10.3.70.10 \</w:t>
      </w:r>
    </w:p>
    <w:p w14:paraId="5224223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--public-</w:t>
      </w:r>
      <w:proofErr w:type="spellStart"/>
      <w:r>
        <w:rPr>
          <w:rFonts w:ascii="Helvetica Neue" w:hAnsi="Helvetica Neue" w:cs="Helvetica Neue"/>
        </w:rPr>
        <w:t>ip</w:t>
      </w:r>
      <w:proofErr w:type="spellEnd"/>
      <w:r>
        <w:rPr>
          <w:rFonts w:ascii="Helvetica Neue" w:hAnsi="Helvetica Neue" w:cs="Helvetica Neue"/>
        </w:rPr>
        <w:t xml:space="preserve">-address </w:t>
      </w:r>
      <w:proofErr w:type="spellStart"/>
      <w:r>
        <w:rPr>
          <w:rFonts w:ascii="Helvetica Neue" w:hAnsi="Helvetica Neue" w:cs="Helvetica Neue"/>
        </w:rPr>
        <w:t>UMLfullStackPIP</w:t>
      </w:r>
      <w:proofErr w:type="spellEnd"/>
      <w:r>
        <w:rPr>
          <w:rFonts w:ascii="Helvetica Neue" w:hAnsi="Helvetica Neue" w:cs="Helvetica Neue"/>
        </w:rPr>
        <w:t xml:space="preserve"> \</w:t>
      </w:r>
    </w:p>
    <w:p w14:paraId="4F40F25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--tags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  <w:r>
        <w:rPr>
          <w:rFonts w:ascii="Helvetica Neue" w:hAnsi="Helvetica Neue" w:cs="Helvetica Neue"/>
        </w:rPr>
        <w:t>=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099ED2F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D0F5CB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Now our NSG, Virtual Network, Subnets &amp; NIC are all "plumbed together".  We will do even more configuration in later tasks.</w:t>
      </w:r>
    </w:p>
    <w:p w14:paraId="41659B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7E8D737" w14:textId="77777777" w:rsidR="00A61C7F" w:rsidRDefault="00A61C7F">
      <w:pPr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br w:type="page"/>
      </w:r>
    </w:p>
    <w:p w14:paraId="7216B27B" w14:textId="098E01D4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lastRenderedPageBreak/>
        <w:t>Create Load Balancer for Kubernetes pod access</w:t>
      </w:r>
    </w:p>
    <w:p w14:paraId="6BC9FC9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EEAFF19" w14:textId="1C57E158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2F80EAD1" wp14:editId="3B3C0B65">
            <wp:extent cx="3460830" cy="2666244"/>
            <wp:effectExtent l="12700" t="12700" r="63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495" cy="2677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49336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B44ED2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IP address:  52.234.179.66 (</w:t>
      </w:r>
      <w:proofErr w:type="spellStart"/>
      <w:r>
        <w:rPr>
          <w:rFonts w:ascii="Helvetica Neue" w:hAnsi="Helvetica Neue" w:cs="Helvetica Neue"/>
        </w:rPr>
        <w:t>umlfullstacklb</w:t>
      </w:r>
      <w:proofErr w:type="spellEnd"/>
      <w:r>
        <w:rPr>
          <w:rFonts w:ascii="Helvetica Neue" w:hAnsi="Helvetica Neue" w:cs="Helvetica Neue"/>
        </w:rPr>
        <w:t>)</w:t>
      </w:r>
    </w:p>
    <w:p w14:paraId="6E4AADA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F4101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1A467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Configure &amp; Deploy VM via CLI and Kubernetes</w:t>
      </w:r>
    </w:p>
    <w:p w14:paraId="4A0DB2E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94E47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</w:rPr>
        <w:t>Install Terraform</w:t>
      </w:r>
    </w:p>
    <w:p w14:paraId="0D0D8A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B97EDA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will be creating a few files for our Terraform deployment, but first, install the Terraform CLI for your O/S.</w:t>
      </w:r>
    </w:p>
    <w:p w14:paraId="6E842E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FF9C03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Mac using brew:  brew install </w:t>
      </w:r>
      <w:proofErr w:type="gramStart"/>
      <w:r>
        <w:rPr>
          <w:rFonts w:ascii="Helvetica Neue" w:hAnsi="Helvetica Neue" w:cs="Helvetica Neue"/>
        </w:rPr>
        <w:t>terraform</w:t>
      </w:r>
      <w:proofErr w:type="gramEnd"/>
    </w:p>
    <w:p w14:paraId="0B50E43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4FD5B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Check version:</w:t>
      </w:r>
    </w:p>
    <w:p w14:paraId="46C6AF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  <w:t xml:space="preserve">$ terraform </w:t>
      </w:r>
      <w:proofErr w:type="spellStart"/>
      <w:r>
        <w:rPr>
          <w:rFonts w:ascii="Helvetica Neue" w:hAnsi="Helvetica Neue" w:cs="Helvetica Neue"/>
        </w:rPr>
        <w:t>versio</w:t>
      </w:r>
      <w:proofErr w:type="spellEnd"/>
    </w:p>
    <w:p w14:paraId="4F38B9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E1E7AE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</w:rPr>
        <w:t>Source Control Setup</w:t>
      </w:r>
    </w:p>
    <w:p w14:paraId="025D254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A6C650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Create a file for the project: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</w:p>
    <w:p w14:paraId="3B6C423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  ! Important:  BEFORE </w:t>
      </w:r>
      <w:proofErr w:type="gramStart"/>
      <w:r>
        <w:rPr>
          <w:rFonts w:ascii="Helvetica Neue" w:hAnsi="Helvetica Neue" w:cs="Helvetica Neue"/>
        </w:rPr>
        <w:t>you</w:t>
      </w:r>
      <w:proofErr w:type="gramEnd"/>
      <w:r>
        <w:rPr>
          <w:rFonts w:ascii="Helvetica Neue" w:hAnsi="Helvetica Neue" w:cs="Helvetica Neue"/>
        </w:rPr>
        <w:t xml:space="preserve"> setup version control (SCM) - Certs, PEMs, RSA key &amp; other secrets are NOT in SCM.</w:t>
      </w:r>
    </w:p>
    <w:p w14:paraId="433426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2AEED6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We will be using git for this project, so I will create a file </w:t>
      </w:r>
      <w:proofErr w:type="gramStart"/>
      <w:r>
        <w:rPr>
          <w:rFonts w:ascii="Helvetica Neue" w:hAnsi="Helvetica Neue" w:cs="Helvetica Neue"/>
        </w:rPr>
        <w:t>named .</w:t>
      </w:r>
      <w:proofErr w:type="spellStart"/>
      <w:r>
        <w:rPr>
          <w:rFonts w:ascii="Helvetica Neue" w:hAnsi="Helvetica Neue" w:cs="Helvetica Neue"/>
        </w:rPr>
        <w:t>gitignore</w:t>
      </w:r>
      <w:proofErr w:type="spellEnd"/>
      <w:proofErr w:type="gramEnd"/>
      <w:r>
        <w:rPr>
          <w:rFonts w:ascii="Helvetica Neue" w:hAnsi="Helvetica Neue" w:cs="Helvetica Neue"/>
        </w:rPr>
        <w:t xml:space="preserve"> (dot is required!)</w:t>
      </w:r>
    </w:p>
    <w:p w14:paraId="4BD7866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64BF76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gramStart"/>
      <w:r>
        <w:rPr>
          <w:rFonts w:ascii="Helvetica Neue" w:hAnsi="Helvetica Neue" w:cs="Helvetica Neue"/>
        </w:rPr>
        <w:t>touch .</w:t>
      </w:r>
      <w:proofErr w:type="spellStart"/>
      <w:r>
        <w:rPr>
          <w:rFonts w:ascii="Helvetica Neue" w:hAnsi="Helvetica Neue" w:cs="Helvetica Neue"/>
        </w:rPr>
        <w:t>gitignore</w:t>
      </w:r>
      <w:proofErr w:type="spellEnd"/>
      <w:proofErr w:type="gramEnd"/>
    </w:p>
    <w:p w14:paraId="4B5F30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gramStart"/>
      <w:r>
        <w:rPr>
          <w:rFonts w:ascii="Helvetica Neue" w:hAnsi="Helvetica Neue" w:cs="Helvetica Neue"/>
        </w:rPr>
        <w:t>echo .terraform</w:t>
      </w:r>
      <w:proofErr w:type="gramEnd"/>
      <w:r>
        <w:rPr>
          <w:rFonts w:ascii="Helvetica Neue" w:hAnsi="Helvetica Neue" w:cs="Helvetica Neue"/>
        </w:rPr>
        <w:t xml:space="preserve"> &gt;&gt; .</w:t>
      </w:r>
      <w:proofErr w:type="spellStart"/>
      <w:r>
        <w:rPr>
          <w:rFonts w:ascii="Helvetica Neue" w:hAnsi="Helvetica Neue" w:cs="Helvetica Neue"/>
        </w:rPr>
        <w:t>gitignore</w:t>
      </w:r>
      <w:proofErr w:type="spellEnd"/>
    </w:p>
    <w:p w14:paraId="1DD03D7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echo </w:t>
      </w:r>
      <w:proofErr w:type="spellStart"/>
      <w:proofErr w:type="gramStart"/>
      <w:r>
        <w:rPr>
          <w:rFonts w:ascii="Helvetica Neue" w:hAnsi="Helvetica Neue" w:cs="Helvetica Neue"/>
        </w:rPr>
        <w:t>secrets.tfvars</w:t>
      </w:r>
      <w:proofErr w:type="spellEnd"/>
      <w:proofErr w:type="gramEnd"/>
      <w:r>
        <w:rPr>
          <w:rFonts w:ascii="Helvetica Neue" w:hAnsi="Helvetica Neue" w:cs="Helvetica Neue"/>
        </w:rPr>
        <w:t xml:space="preserve"> &gt;&gt; .</w:t>
      </w:r>
      <w:proofErr w:type="spellStart"/>
      <w:r>
        <w:rPr>
          <w:rFonts w:ascii="Helvetica Neue" w:hAnsi="Helvetica Neue" w:cs="Helvetica Neue"/>
        </w:rPr>
        <w:t>gitignore</w:t>
      </w:r>
      <w:proofErr w:type="spellEnd"/>
    </w:p>
    <w:p w14:paraId="58D3404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$ echo *.</w:t>
      </w:r>
      <w:proofErr w:type="spellStart"/>
      <w:r>
        <w:rPr>
          <w:rFonts w:ascii="Helvetica Neue" w:hAnsi="Helvetica Neue" w:cs="Helvetica Neue"/>
        </w:rPr>
        <w:t>pem</w:t>
      </w:r>
      <w:proofErr w:type="spellEnd"/>
      <w:r>
        <w:rPr>
          <w:rFonts w:ascii="Helvetica Neue" w:hAnsi="Helvetica Neue" w:cs="Helvetica Neue"/>
        </w:rPr>
        <w:t xml:space="preserve"> &gt;</w:t>
      </w:r>
      <w:proofErr w:type="gramStart"/>
      <w:r>
        <w:rPr>
          <w:rFonts w:ascii="Helvetica Neue" w:hAnsi="Helvetica Neue" w:cs="Helvetica Neue"/>
        </w:rPr>
        <w:t>&gt; .</w:t>
      </w:r>
      <w:proofErr w:type="spellStart"/>
      <w:r>
        <w:rPr>
          <w:rFonts w:ascii="Helvetica Neue" w:hAnsi="Helvetica Neue" w:cs="Helvetica Neue"/>
        </w:rPr>
        <w:t>gitignore</w:t>
      </w:r>
      <w:proofErr w:type="spellEnd"/>
      <w:proofErr w:type="gramEnd"/>
    </w:p>
    <w:p w14:paraId="3B5668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CECDA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Add any other items you don't want in source control</w:t>
      </w:r>
    </w:p>
    <w:p w14:paraId="25974E0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982DB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Initialize the repository</w:t>
      </w:r>
    </w:p>
    <w:p w14:paraId="411FA06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755942B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Inside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file directory, execute the following:</w:t>
      </w:r>
    </w:p>
    <w:p w14:paraId="7C625D1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9B4FE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git </w:t>
      </w:r>
      <w:proofErr w:type="spellStart"/>
      <w:r>
        <w:rPr>
          <w:rFonts w:ascii="Helvetica Neue" w:hAnsi="Helvetica Neue" w:cs="Helvetica Neue"/>
        </w:rPr>
        <w:t>init</w:t>
      </w:r>
      <w:proofErr w:type="spellEnd"/>
    </w:p>
    <w:p w14:paraId="3554D1B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git add -A</w:t>
      </w:r>
    </w:p>
    <w:p w14:paraId="11FF3FC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git commit -am 'First commit'</w:t>
      </w:r>
    </w:p>
    <w:p w14:paraId="083EF31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200708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Create Terraform files</w:t>
      </w:r>
    </w:p>
    <w:p w14:paraId="15E8D2B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FE885D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As we want to keep our project portable, we will use a modular approach to </w:t>
      </w:r>
      <w:proofErr w:type="gramStart"/>
      <w:r>
        <w:rPr>
          <w:rFonts w:ascii="Helvetica Neue" w:hAnsi="Helvetica Neue" w:cs="Helvetica Neue"/>
        </w:rPr>
        <w:t>creating</w:t>
      </w:r>
      <w:proofErr w:type="gramEnd"/>
      <w:r>
        <w:rPr>
          <w:rFonts w:ascii="Helvetica Neue" w:hAnsi="Helvetica Neue" w:cs="Helvetica Neue"/>
        </w:rPr>
        <w:t xml:space="preserve"> our Terraform files, starting with vars.tf, which is a definition file.  This allows us to instantiate some variables for later use. </w:t>
      </w:r>
    </w:p>
    <w:p w14:paraId="3662FD9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EA67E9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Create vars file for definitions</w:t>
      </w:r>
    </w:p>
    <w:p w14:paraId="245240D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28D57F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touch vars.tf</w:t>
      </w:r>
    </w:p>
    <w:p w14:paraId="0375320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20CAAA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Add the following lines:</w:t>
      </w:r>
    </w:p>
    <w:p w14:paraId="7AFAD7E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439289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var.tf</w:t>
      </w:r>
    </w:p>
    <w:p w14:paraId="1FD6C58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Variable definitions</w:t>
      </w:r>
    </w:p>
    <w:p w14:paraId="0D65A1D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EFF8DD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general</w:t>
      </w:r>
    </w:p>
    <w:p w14:paraId="7CF1B39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F84A2E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6AE83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Client &amp; Subscription Data</w:t>
      </w:r>
    </w:p>
    <w:p w14:paraId="665B4D7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variable "</w:t>
      </w:r>
      <w:proofErr w:type="spellStart"/>
      <w:r>
        <w:rPr>
          <w:rFonts w:ascii="Helvetica Neue" w:hAnsi="Helvetica Neue" w:cs="Helvetica Neue"/>
        </w:rPr>
        <w:t>azure_sub_id</w:t>
      </w:r>
      <w:proofErr w:type="spellEnd"/>
      <w:r>
        <w:rPr>
          <w:rFonts w:ascii="Helvetica Neue" w:hAnsi="Helvetica Neue" w:cs="Helvetica Neue"/>
        </w:rPr>
        <w:t>" {</w:t>
      </w:r>
    </w:p>
    <w:p w14:paraId="57B78CC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default = ""</w:t>
      </w:r>
    </w:p>
    <w:p w14:paraId="37A13B4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3F6C3CC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658A2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variable "</w:t>
      </w:r>
      <w:proofErr w:type="spellStart"/>
      <w:r>
        <w:rPr>
          <w:rFonts w:ascii="Helvetica Neue" w:hAnsi="Helvetica Neue" w:cs="Helvetica Neue"/>
        </w:rPr>
        <w:t>azure_client_id</w:t>
      </w:r>
      <w:proofErr w:type="spellEnd"/>
      <w:r>
        <w:rPr>
          <w:rFonts w:ascii="Helvetica Neue" w:hAnsi="Helvetica Neue" w:cs="Helvetica Neue"/>
        </w:rPr>
        <w:t>" {</w:t>
      </w:r>
    </w:p>
    <w:p w14:paraId="7071891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default = ""</w:t>
      </w:r>
    </w:p>
    <w:p w14:paraId="4EA4A3B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1D29D9E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99A649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variable "</w:t>
      </w:r>
      <w:proofErr w:type="spellStart"/>
      <w:r>
        <w:rPr>
          <w:rFonts w:ascii="Helvetica Neue" w:hAnsi="Helvetica Neue" w:cs="Helvetica Neue"/>
        </w:rPr>
        <w:t>azure_client_secret</w:t>
      </w:r>
      <w:proofErr w:type="spellEnd"/>
      <w:r>
        <w:rPr>
          <w:rFonts w:ascii="Helvetica Neue" w:hAnsi="Helvetica Neue" w:cs="Helvetica Neue"/>
        </w:rPr>
        <w:t>" {</w:t>
      </w:r>
    </w:p>
    <w:p w14:paraId="6312BD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default = ""</w:t>
      </w:r>
    </w:p>
    <w:p w14:paraId="60EDF8D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246F70B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2443A4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variable "</w:t>
      </w:r>
      <w:proofErr w:type="spellStart"/>
      <w:r>
        <w:rPr>
          <w:rFonts w:ascii="Helvetica Neue" w:hAnsi="Helvetica Neue" w:cs="Helvetica Neue"/>
        </w:rPr>
        <w:t>azure_tenant_id</w:t>
      </w:r>
      <w:proofErr w:type="spellEnd"/>
      <w:r>
        <w:rPr>
          <w:rFonts w:ascii="Helvetica Neue" w:hAnsi="Helvetica Neue" w:cs="Helvetica Neue"/>
        </w:rPr>
        <w:t>" {</w:t>
      </w:r>
    </w:p>
    <w:p w14:paraId="6E7CA42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default = ""</w:t>
      </w:r>
    </w:p>
    <w:p w14:paraId="3EB2A81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}</w:t>
      </w:r>
    </w:p>
    <w:p w14:paraId="66E7431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0671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variable "prefix" {</w:t>
      </w:r>
    </w:p>
    <w:p w14:paraId="7F36430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default = ""</w:t>
      </w:r>
    </w:p>
    <w:p w14:paraId="5FB7825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1E1059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442089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variable "</w:t>
      </w:r>
      <w:proofErr w:type="spellStart"/>
      <w:r>
        <w:rPr>
          <w:rFonts w:ascii="Helvetica Neue" w:hAnsi="Helvetica Neue" w:cs="Helvetica Neue"/>
        </w:rPr>
        <w:t>vm_admin_name</w:t>
      </w:r>
      <w:proofErr w:type="spellEnd"/>
      <w:r>
        <w:rPr>
          <w:rFonts w:ascii="Helvetica Neue" w:hAnsi="Helvetica Neue" w:cs="Helvetica Neue"/>
        </w:rPr>
        <w:t>" {</w:t>
      </w:r>
    </w:p>
    <w:p w14:paraId="2451BD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default = ""</w:t>
      </w:r>
    </w:p>
    <w:p w14:paraId="6EEF81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75391DD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B3A6E9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will also create another vars files with some common definitions that will automatically load when we run a deployment</w:t>
      </w:r>
    </w:p>
    <w:p w14:paraId="7BB1543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CF8DF7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touch </w:t>
      </w:r>
      <w:proofErr w:type="spellStart"/>
      <w:proofErr w:type="gramStart"/>
      <w:r>
        <w:rPr>
          <w:rFonts w:ascii="Helvetica Neue" w:hAnsi="Helvetica Neue" w:cs="Helvetica Neue"/>
        </w:rPr>
        <w:t>FullStack.auto.tfvars</w:t>
      </w:r>
      <w:proofErr w:type="spellEnd"/>
      <w:proofErr w:type="gramEnd"/>
    </w:p>
    <w:p w14:paraId="52A2445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2431C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Add the following lines:</w:t>
      </w:r>
    </w:p>
    <w:p w14:paraId="2596119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92D51C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</w:t>
      </w:r>
      <w:proofErr w:type="spellStart"/>
      <w:proofErr w:type="gramStart"/>
      <w:r>
        <w:rPr>
          <w:rFonts w:ascii="Helvetica Neue" w:hAnsi="Helvetica Neue" w:cs="Helvetica Neue"/>
        </w:rPr>
        <w:t>FullStack.auto.tfvars</w:t>
      </w:r>
      <w:proofErr w:type="spellEnd"/>
      <w:proofErr w:type="gramEnd"/>
    </w:p>
    <w:p w14:paraId="2AA61DA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Variable overrides for the </w:t>
      </w:r>
      <w:r>
        <w:rPr>
          <w:rFonts w:ascii="Helvetica Neue" w:hAnsi="Helvetica Neue" w:cs="Helvetica Neue"/>
          <w:u w:val="single"/>
        </w:rPr>
        <w:t>sandbox</w:t>
      </w:r>
      <w:r>
        <w:rPr>
          <w:rFonts w:ascii="Helvetica Neue" w:hAnsi="Helvetica Neue" w:cs="Helvetica Neue"/>
        </w:rPr>
        <w:t xml:space="preserve"> workspace</w:t>
      </w:r>
    </w:p>
    <w:p w14:paraId="41CD310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7DF398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general</w:t>
      </w:r>
    </w:p>
    <w:p w14:paraId="49ADE0C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E95271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vm_admin_name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  <w:r>
        <w:rPr>
          <w:rFonts w:ascii="Helvetica Neue" w:hAnsi="Helvetica Neue" w:cs="Helvetica Neue"/>
        </w:rPr>
        <w:t>"</w:t>
      </w:r>
    </w:p>
    <w:p w14:paraId="2B0A177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prefix        = "</w:t>
      </w:r>
      <w:proofErr w:type="spellStart"/>
      <w:r>
        <w:rPr>
          <w:rFonts w:ascii="Helvetica Neue" w:hAnsi="Helvetica Neue" w:cs="Helvetica Neue"/>
        </w:rPr>
        <w:t>UMLfullStack</w:t>
      </w:r>
      <w:proofErr w:type="spellEnd"/>
      <w:r>
        <w:rPr>
          <w:rFonts w:ascii="Helvetica Neue" w:hAnsi="Helvetica Neue" w:cs="Helvetica Neue"/>
        </w:rPr>
        <w:t>"</w:t>
      </w:r>
    </w:p>
    <w:p w14:paraId="3D33163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BE7D14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Next file will be our secrets file (never committed to git).</w:t>
      </w:r>
    </w:p>
    <w:p w14:paraId="3753C14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32B3EE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Before creating the file, I find it useful to alias our PEM cert created with the SP for easy identification.</w:t>
      </w:r>
    </w:p>
    <w:p w14:paraId="4D17EF0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A3A406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 copy the PEM file to another file in this top directory called </w:t>
      </w:r>
      <w:proofErr w:type="spellStart"/>
      <w:r>
        <w:rPr>
          <w:rFonts w:ascii="Helvetica Neue" w:hAnsi="Helvetica Neue" w:cs="Helvetica Neue"/>
        </w:rPr>
        <w:t>azureauth.pem</w:t>
      </w:r>
      <w:proofErr w:type="spellEnd"/>
    </w:p>
    <w:p w14:paraId="17C58D3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0C7D3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touch </w:t>
      </w:r>
      <w:proofErr w:type="spellStart"/>
      <w:proofErr w:type="gramStart"/>
      <w:r>
        <w:rPr>
          <w:rFonts w:ascii="Helvetica Neue" w:hAnsi="Helvetica Neue" w:cs="Helvetica Neue"/>
        </w:rPr>
        <w:t>secrets.tfvars</w:t>
      </w:r>
      <w:proofErr w:type="spellEnd"/>
      <w:proofErr w:type="gramEnd"/>
    </w:p>
    <w:p w14:paraId="5D14F7E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87714A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There is an example file in the </w:t>
      </w:r>
      <w:proofErr w:type="spellStart"/>
      <w:r>
        <w:rPr>
          <w:rFonts w:ascii="Helvetica Neue" w:hAnsi="Helvetica Neue" w:cs="Helvetica Neue"/>
        </w:rPr>
        <w:t>Git</w:t>
      </w:r>
      <w:proofErr w:type="spellEnd"/>
      <w:r>
        <w:rPr>
          <w:rFonts w:ascii="Helvetica Neue" w:hAnsi="Helvetica Neue" w:cs="Helvetica Neue"/>
        </w:rPr>
        <w:t xml:space="preserve"> repo for this project.</w:t>
      </w:r>
    </w:p>
    <w:p w14:paraId="5B5F822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A10592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need add the following lines to our file:</w:t>
      </w:r>
    </w:p>
    <w:p w14:paraId="6038D7E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FBE9AE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Variable overrides for the workspace (SECRETS! DO NOT COMMIT TO SOURCE CONTROL)</w:t>
      </w:r>
    </w:p>
    <w:p w14:paraId="4E4919F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See var.tf for more information</w:t>
      </w:r>
    </w:p>
    <w:p w14:paraId="6575B30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general</w:t>
      </w:r>
    </w:p>
    <w:p w14:paraId="6F620A6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F35083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Get sub information by executing: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account show</w:t>
      </w:r>
    </w:p>
    <w:p w14:paraId="50895C9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The subscription id for the sub you need to access</w:t>
      </w:r>
    </w:p>
    <w:p w14:paraId="40B18CD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lastRenderedPageBreak/>
        <w:t>azure_sub_id</w:t>
      </w:r>
      <w:proofErr w:type="spellEnd"/>
      <w:r>
        <w:rPr>
          <w:rFonts w:ascii="Helvetica Neue" w:hAnsi="Helvetica Neue" w:cs="Helvetica Neue"/>
        </w:rPr>
        <w:t xml:space="preserve">    = "</w:t>
      </w:r>
      <w:proofErr w:type="spellStart"/>
      <w:r>
        <w:rPr>
          <w:rFonts w:ascii="Helvetica Neue" w:hAnsi="Helvetica Neue" w:cs="Helvetica Neue"/>
        </w:rPr>
        <w:t>xxxxx-xxxx-xxxxx-xxxxx-xxxxx</w:t>
      </w:r>
      <w:proofErr w:type="spellEnd"/>
      <w:r>
        <w:rPr>
          <w:rFonts w:ascii="Helvetica Neue" w:hAnsi="Helvetica Neue" w:cs="Helvetica Neue"/>
        </w:rPr>
        <w:t>"</w:t>
      </w:r>
    </w:p>
    <w:p w14:paraId="7675876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5D825B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The </w:t>
      </w:r>
      <w:proofErr w:type="spellStart"/>
      <w:r>
        <w:rPr>
          <w:rFonts w:ascii="Helvetica Neue" w:hAnsi="Helvetica Neue" w:cs="Helvetica Neue"/>
        </w:rPr>
        <w:t>homeTenantId</w:t>
      </w:r>
      <w:proofErr w:type="spellEnd"/>
      <w:r>
        <w:rPr>
          <w:rFonts w:ascii="Helvetica Neue" w:hAnsi="Helvetica Neue" w:cs="Helvetica Neue"/>
        </w:rPr>
        <w:t xml:space="preserve"> from that subscription</w:t>
      </w:r>
    </w:p>
    <w:p w14:paraId="202C2A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azure_tenant_id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xxxx-xxxx-xxxx-xxxx-xxxxx</w:t>
      </w:r>
      <w:proofErr w:type="spellEnd"/>
      <w:r>
        <w:rPr>
          <w:rFonts w:ascii="Helvetica Neue" w:hAnsi="Helvetica Neue" w:cs="Helvetica Neue"/>
        </w:rPr>
        <w:t>"</w:t>
      </w:r>
    </w:p>
    <w:p w14:paraId="5958505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C0EB6C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As we are using a service principal, we need the following additional vars</w:t>
      </w:r>
    </w:p>
    <w:p w14:paraId="4B85D6D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Get SP information using: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ad </w:t>
      </w:r>
      <w:proofErr w:type="spellStart"/>
      <w:r>
        <w:rPr>
          <w:rFonts w:ascii="Helvetica Neue" w:hAnsi="Helvetica Neue" w:cs="Helvetica Neue"/>
        </w:rPr>
        <w:t>sp</w:t>
      </w:r>
      <w:proofErr w:type="spellEnd"/>
      <w:r>
        <w:rPr>
          <w:rFonts w:ascii="Helvetica Neue" w:hAnsi="Helvetica Neue" w:cs="Helvetica Neue"/>
        </w:rPr>
        <w:t xml:space="preserve"> list --show-mine</w:t>
      </w:r>
    </w:p>
    <w:p w14:paraId="688FCF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029489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The </w:t>
      </w:r>
      <w:proofErr w:type="spellStart"/>
      <w:r>
        <w:rPr>
          <w:rFonts w:ascii="Helvetica Neue" w:hAnsi="Helvetica Neue" w:cs="Helvetica Neue"/>
        </w:rPr>
        <w:t>appId</w:t>
      </w:r>
      <w:proofErr w:type="spellEnd"/>
      <w:r>
        <w:rPr>
          <w:rFonts w:ascii="Helvetica Neue" w:hAnsi="Helvetica Neue" w:cs="Helvetica Neue"/>
        </w:rPr>
        <w:t xml:space="preserve"> for the service principal</w:t>
      </w:r>
    </w:p>
    <w:p w14:paraId="7AD27BE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azure_client_id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xxxxx-xxxx-xxxxx-xxxxx-xxxxx</w:t>
      </w:r>
      <w:proofErr w:type="spellEnd"/>
      <w:r>
        <w:rPr>
          <w:rFonts w:ascii="Helvetica Neue" w:hAnsi="Helvetica Neue" w:cs="Helvetica Neue"/>
        </w:rPr>
        <w:t>"</w:t>
      </w:r>
    </w:p>
    <w:p w14:paraId="77E75B6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1AA513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 The name (and location, if not in same </w:t>
      </w:r>
      <w:proofErr w:type="spellStart"/>
      <w:proofErr w:type="gramStart"/>
      <w:r>
        <w:rPr>
          <w:rFonts w:ascii="Helvetica Neue" w:hAnsi="Helvetica Neue" w:cs="Helvetica Neue"/>
        </w:rPr>
        <w:t>dir</w:t>
      </w:r>
      <w:proofErr w:type="spellEnd"/>
      <w:r>
        <w:rPr>
          <w:rFonts w:ascii="Helvetica Neue" w:hAnsi="Helvetica Neue" w:cs="Helvetica Neue"/>
        </w:rPr>
        <w:t>)  of</w:t>
      </w:r>
      <w:proofErr w:type="gramEnd"/>
      <w:r>
        <w:rPr>
          <w:rFonts w:ascii="Helvetica Neue" w:hAnsi="Helvetica Neue" w:cs="Helvetica Neue"/>
        </w:rPr>
        <w:t xml:space="preserve"> the PEM file you use to login with SP</w:t>
      </w:r>
    </w:p>
    <w:p w14:paraId="7DFA79E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r>
        <w:rPr>
          <w:rFonts w:ascii="Helvetica Neue" w:hAnsi="Helvetica Neue" w:cs="Helvetica Neue"/>
        </w:rPr>
        <w:t>azure_client_secret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xxxxxxxxxx</w:t>
      </w:r>
      <w:proofErr w:type="spellEnd"/>
      <w:r>
        <w:rPr>
          <w:rFonts w:ascii="Helvetica Neue" w:hAnsi="Helvetica Neue" w:cs="Helvetica Neue"/>
        </w:rPr>
        <w:t>"</w:t>
      </w:r>
    </w:p>
    <w:p w14:paraId="0D2290D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21B874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520D22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  <w:u w:val="single"/>
        </w:rPr>
        <w:t>Now, create the providers.tf</w:t>
      </w:r>
    </w:p>
    <w:p w14:paraId="072C1B7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225514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This file defines a few providers that we use for Terraform.  Providers are method definitions specific to the platform or module they reference.  Keeping the providers.tf separate means we could define a different provider if we wanted to, and still run the same main.tf </w:t>
      </w:r>
      <w:proofErr w:type="gramStart"/>
      <w:r>
        <w:rPr>
          <w:rFonts w:ascii="Helvetica Neue" w:hAnsi="Helvetica Neue" w:cs="Helvetica Neue"/>
        </w:rPr>
        <w:t>file  (</w:t>
      </w:r>
      <w:proofErr w:type="spellStart"/>
      <w:proofErr w:type="gramEnd"/>
      <w:r>
        <w:rPr>
          <w:rFonts w:ascii="Helvetica Neue" w:hAnsi="Helvetica Neue" w:cs="Helvetica Neue"/>
        </w:rPr>
        <w:t>eg.</w:t>
      </w:r>
      <w:proofErr w:type="spellEnd"/>
      <w:r>
        <w:rPr>
          <w:rFonts w:ascii="Helvetica Neue" w:hAnsi="Helvetica Neue" w:cs="Helvetica Neue"/>
        </w:rPr>
        <w:t xml:space="preserve">  we could have a providers file for Azure, then change it for AWS)</w:t>
      </w:r>
    </w:p>
    <w:p w14:paraId="2CAD115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67E7DE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In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directory:</w:t>
      </w:r>
    </w:p>
    <w:p w14:paraId="3DB0340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touch providers.tf</w:t>
      </w:r>
    </w:p>
    <w:p w14:paraId="2BC98E3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E62D13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Add the following (for use with Azure):</w:t>
      </w:r>
    </w:p>
    <w:p w14:paraId="60010C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336B19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providers.tf</w:t>
      </w:r>
    </w:p>
    <w:p w14:paraId="0448F52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Resource definitions for providers</w:t>
      </w:r>
    </w:p>
    <w:p w14:paraId="7DF0E10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CF6CFC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Configure the Microsoft Azure Resource Manager provider</w:t>
      </w:r>
    </w:p>
    <w:p w14:paraId="438D91C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provider "</w:t>
      </w:r>
      <w:proofErr w:type="spellStart"/>
      <w:r>
        <w:rPr>
          <w:rFonts w:ascii="Helvetica Neue" w:hAnsi="Helvetica Neue" w:cs="Helvetica Neue"/>
          <w:u w:val="single"/>
        </w:rPr>
        <w:t>azurerm</w:t>
      </w:r>
      <w:proofErr w:type="spellEnd"/>
      <w:r>
        <w:rPr>
          <w:rFonts w:ascii="Helvetica Neue" w:hAnsi="Helvetica Neue" w:cs="Helvetica Neue"/>
        </w:rPr>
        <w:t>" {</w:t>
      </w:r>
    </w:p>
    <w:p w14:paraId="291F727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version = "&gt;= 2.0.0"</w:t>
      </w:r>
    </w:p>
    <w:p w14:paraId="3677F96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features {}</w:t>
      </w:r>
    </w:p>
    <w:p w14:paraId="33A7D6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subscription_id</w:t>
      </w:r>
      <w:proofErr w:type="spellEnd"/>
      <w:r>
        <w:rPr>
          <w:rFonts w:ascii="Helvetica Neue" w:hAnsi="Helvetica Neue" w:cs="Helvetica Neue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_sub_id</w:t>
      </w:r>
      <w:proofErr w:type="spellEnd"/>
    </w:p>
    <w:p w14:paraId="48C9F2A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tenant_id</w:t>
      </w:r>
      <w:proofErr w:type="spellEnd"/>
      <w:r>
        <w:rPr>
          <w:rFonts w:ascii="Helvetica Neue" w:hAnsi="Helvetica Neue" w:cs="Helvetica Neue"/>
        </w:rPr>
        <w:t xml:space="preserve">      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_tenant_id</w:t>
      </w:r>
      <w:proofErr w:type="spellEnd"/>
    </w:p>
    <w:p w14:paraId="066EC80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2FCD32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# Allows to access the subscription resource group through a service principal</w:t>
      </w:r>
    </w:p>
    <w:p w14:paraId="183DE08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#</w:t>
      </w:r>
    </w:p>
    <w:p w14:paraId="18DC697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client_id</w:t>
      </w:r>
      <w:proofErr w:type="spellEnd"/>
      <w:r>
        <w:rPr>
          <w:rFonts w:ascii="Helvetica Neue" w:hAnsi="Helvetica Neue" w:cs="Helvetica Neue"/>
        </w:rPr>
        <w:t xml:space="preserve">    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_client_id</w:t>
      </w:r>
      <w:proofErr w:type="spellEnd"/>
    </w:p>
    <w:p w14:paraId="5AC62DA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client_secret</w:t>
      </w:r>
      <w:proofErr w:type="spellEnd"/>
      <w:r>
        <w:rPr>
          <w:rFonts w:ascii="Helvetica Neue" w:hAnsi="Helvetica Neue" w:cs="Helvetica Neue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_client_secret</w:t>
      </w:r>
      <w:proofErr w:type="spellEnd"/>
    </w:p>
    <w:p w14:paraId="7FD2477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0BA9D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skip_provider_</w:t>
      </w:r>
      <w:proofErr w:type="gramStart"/>
      <w:r>
        <w:rPr>
          <w:rFonts w:ascii="Helvetica Neue" w:hAnsi="Helvetica Neue" w:cs="Helvetica Neue"/>
        </w:rPr>
        <w:t>registration</w:t>
      </w:r>
      <w:proofErr w:type="spellEnd"/>
      <w:r>
        <w:rPr>
          <w:rFonts w:ascii="Helvetica Neue" w:hAnsi="Helvetica Neue" w:cs="Helvetica Neue"/>
        </w:rPr>
        <w:t xml:space="preserve">  =</w:t>
      </w:r>
      <w:proofErr w:type="gramEnd"/>
      <w:r>
        <w:rPr>
          <w:rFonts w:ascii="Helvetica Neue" w:hAnsi="Helvetica Neue" w:cs="Helvetica Neue"/>
        </w:rPr>
        <w:t xml:space="preserve"> true</w:t>
      </w:r>
    </w:p>
    <w:p w14:paraId="777F9D9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75CE30D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2350A9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# Configure the Microsoft Azure Active Directory provider</w:t>
      </w:r>
    </w:p>
    <w:p w14:paraId="47E506C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provider "</w:t>
      </w:r>
      <w:proofErr w:type="spellStart"/>
      <w:r>
        <w:rPr>
          <w:rFonts w:ascii="Helvetica Neue" w:hAnsi="Helvetica Neue" w:cs="Helvetica Neue"/>
          <w:u w:val="single"/>
        </w:rPr>
        <w:t>azuread</w:t>
      </w:r>
      <w:proofErr w:type="spellEnd"/>
      <w:r>
        <w:rPr>
          <w:rFonts w:ascii="Helvetica Neue" w:hAnsi="Helvetica Neue" w:cs="Helvetica Neue"/>
        </w:rPr>
        <w:t>" {</w:t>
      </w:r>
    </w:p>
    <w:p w14:paraId="3841965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version = "= 0.4.0"</w:t>
      </w:r>
    </w:p>
    <w:p w14:paraId="4730C81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5780CD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subscription_id</w:t>
      </w:r>
      <w:proofErr w:type="spellEnd"/>
      <w:r>
        <w:rPr>
          <w:rFonts w:ascii="Helvetica Neue" w:hAnsi="Helvetica Neue" w:cs="Helvetica Neue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_sub_id</w:t>
      </w:r>
      <w:proofErr w:type="spellEnd"/>
    </w:p>
    <w:p w14:paraId="5990833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tenant_id</w:t>
      </w:r>
      <w:proofErr w:type="spellEnd"/>
      <w:r>
        <w:rPr>
          <w:rFonts w:ascii="Helvetica Neue" w:hAnsi="Helvetica Neue" w:cs="Helvetica Neue"/>
        </w:rPr>
        <w:t xml:space="preserve">      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_tenant_id</w:t>
      </w:r>
      <w:proofErr w:type="spellEnd"/>
    </w:p>
    <w:p w14:paraId="1805E3C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4FF9E6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# Allows to access the subscription resource group through a service principal</w:t>
      </w:r>
    </w:p>
    <w:p w14:paraId="4D6DE60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#</w:t>
      </w:r>
    </w:p>
    <w:p w14:paraId="0C1FB03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client_id</w:t>
      </w:r>
      <w:proofErr w:type="spellEnd"/>
      <w:r>
        <w:rPr>
          <w:rFonts w:ascii="Helvetica Neue" w:hAnsi="Helvetica Neue" w:cs="Helvetica Neue"/>
        </w:rPr>
        <w:t xml:space="preserve">    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_client_id</w:t>
      </w:r>
      <w:proofErr w:type="spellEnd"/>
    </w:p>
    <w:p w14:paraId="36B7A42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client_secret</w:t>
      </w:r>
      <w:proofErr w:type="spellEnd"/>
      <w:r>
        <w:rPr>
          <w:rFonts w:ascii="Helvetica Neue" w:hAnsi="Helvetica Neue" w:cs="Helvetica Neue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</w:rPr>
        <w:t>var.azure</w:t>
      </w:r>
      <w:proofErr w:type="gramEnd"/>
      <w:r>
        <w:rPr>
          <w:rFonts w:ascii="Helvetica Neue" w:hAnsi="Helvetica Neue" w:cs="Helvetica Neue"/>
        </w:rPr>
        <w:t>_client_secret</w:t>
      </w:r>
      <w:proofErr w:type="spellEnd"/>
    </w:p>
    <w:p w14:paraId="3E21C0F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2FF4982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57EC50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provider "random" {</w:t>
      </w:r>
    </w:p>
    <w:p w14:paraId="7B59466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  version = "&gt;= 2.1"</w:t>
      </w:r>
    </w:p>
    <w:p w14:paraId="2AEDD0D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}</w:t>
      </w:r>
    </w:p>
    <w:p w14:paraId="00721E5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5023BE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provider "null" {</w:t>
      </w:r>
    </w:p>
    <w:p w14:paraId="31C1006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  version = "&gt;= 2.1"</w:t>
      </w:r>
    </w:p>
    <w:p w14:paraId="5438916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}</w:t>
      </w:r>
    </w:p>
    <w:p w14:paraId="192FA7F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44AF0F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Retrieve details for the subscription</w:t>
      </w:r>
    </w:p>
    <w:p w14:paraId="5A0C005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"</w:t>
      </w:r>
      <w:proofErr w:type="spellStart"/>
      <w:r>
        <w:rPr>
          <w:rFonts w:ascii="Helvetica Neue" w:hAnsi="Helvetica Neue" w:cs="Helvetica Neue"/>
        </w:rPr>
        <w:t>azurerm_subscription</w:t>
      </w:r>
      <w:proofErr w:type="spellEnd"/>
      <w:r>
        <w:rPr>
          <w:rFonts w:ascii="Helvetica Neue" w:hAnsi="Helvetica Neue" w:cs="Helvetica Neue"/>
        </w:rPr>
        <w:t>" "subscription" {}</w:t>
      </w:r>
    </w:p>
    <w:p w14:paraId="1975C8B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6A12C4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sz w:val="22"/>
          <w:szCs w:val="22"/>
          <w:u w:val="single"/>
        </w:rPr>
        <w:t>Create service_data.tf for getting data on existing services</w:t>
      </w:r>
    </w:p>
    <w:p w14:paraId="002BA06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4B5E47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The following data calls will gather information about existing services.</w:t>
      </w:r>
    </w:p>
    <w:p w14:paraId="7109860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This is useful in a production (and even development) environments where some services are</w:t>
      </w:r>
    </w:p>
    <w:p w14:paraId="1567FE5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typically provisioned by another group, like networking or security services</w:t>
      </w:r>
    </w:p>
    <w:p w14:paraId="5194CE7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</w:t>
      </w:r>
    </w:p>
    <w:p w14:paraId="54C2291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The data </w:t>
      </w:r>
      <w:proofErr w:type="spellStart"/>
      <w:r>
        <w:rPr>
          <w:rFonts w:ascii="Helvetica Neue" w:hAnsi="Helvetica Neue" w:cs="Helvetica Neue"/>
          <w:u w:val="single"/>
        </w:rPr>
        <w:t>adatpers</w:t>
      </w:r>
      <w:proofErr w:type="spellEnd"/>
      <w:r>
        <w:rPr>
          <w:rFonts w:ascii="Helvetica Neue" w:hAnsi="Helvetica Neue" w:cs="Helvetica Neue"/>
        </w:rPr>
        <w:t xml:space="preserve"> here assume the following services have already been provisioned and that the user</w:t>
      </w:r>
    </w:p>
    <w:p w14:paraId="37AF1A1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has proper access via owner role or service principal:</w:t>
      </w:r>
    </w:p>
    <w:p w14:paraId="5389C4A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 Resource Group</w:t>
      </w:r>
    </w:p>
    <w:p w14:paraId="674AB0C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 Networking:  Virtual Network, </w:t>
      </w:r>
      <w:r>
        <w:rPr>
          <w:rFonts w:ascii="Helvetica Neue" w:hAnsi="Helvetica Neue" w:cs="Helvetica Neue"/>
          <w:u w:val="single"/>
        </w:rPr>
        <w:t>Subnets</w:t>
      </w:r>
      <w:r>
        <w:rPr>
          <w:rFonts w:ascii="Helvetica Neue" w:hAnsi="Helvetica Neue" w:cs="Helvetica Neue"/>
        </w:rPr>
        <w:t>, NSG &amp; NIC</w:t>
      </w:r>
    </w:p>
    <w:p w14:paraId="376DC32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 </w:t>
      </w:r>
    </w:p>
    <w:p w14:paraId="08E378D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9A0B9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"</w:t>
      </w:r>
      <w:proofErr w:type="spellStart"/>
      <w:r>
        <w:rPr>
          <w:rFonts w:ascii="Helvetica Neue" w:hAnsi="Helvetica Neue" w:cs="Helvetica Neue"/>
        </w:rPr>
        <w:t>azurerm_resource_group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  <w:r>
        <w:rPr>
          <w:rFonts w:ascii="Helvetica Neue" w:hAnsi="Helvetica Neue" w:cs="Helvetica Neue"/>
        </w:rPr>
        <w:t>" {</w:t>
      </w:r>
    </w:p>
    <w:p w14:paraId="45EA468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= "</w:t>
      </w:r>
      <w:proofErr w:type="spellStart"/>
      <w:r>
        <w:rPr>
          <w:rFonts w:ascii="Helvetica Neue" w:hAnsi="Helvetica Neue" w:cs="Helvetica Neue"/>
        </w:rPr>
        <w:t>UMLfullStackrg</w:t>
      </w:r>
      <w:proofErr w:type="spellEnd"/>
      <w:r>
        <w:rPr>
          <w:rFonts w:ascii="Helvetica Neue" w:hAnsi="Helvetica Neue" w:cs="Helvetica Neue"/>
        </w:rPr>
        <w:t>"</w:t>
      </w:r>
    </w:p>
    <w:p w14:paraId="47A1983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1D586B2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1307A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output "id" {</w:t>
      </w:r>
    </w:p>
    <w:p w14:paraId="4919D87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value = data.azurerm_resource_group.UMLfullStackRG.id</w:t>
      </w:r>
    </w:p>
    <w:p w14:paraId="7F91AFD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13145CF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F3F6C0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"</w:t>
      </w:r>
      <w:proofErr w:type="spellStart"/>
      <w:r>
        <w:rPr>
          <w:rFonts w:ascii="Helvetica Neue" w:hAnsi="Helvetica Neue" w:cs="Helvetica Neue"/>
        </w:rPr>
        <w:t>azurerm_virtual_network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UMLfullStackNet</w:t>
      </w:r>
      <w:proofErr w:type="spellEnd"/>
      <w:r>
        <w:rPr>
          <w:rFonts w:ascii="Helvetica Neue" w:hAnsi="Helvetica Neue" w:cs="Helvetica Neue"/>
        </w:rPr>
        <w:t>" {</w:t>
      </w:r>
    </w:p>
    <w:p w14:paraId="0F207C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= "</w:t>
      </w:r>
      <w:proofErr w:type="spellStart"/>
      <w:r>
        <w:rPr>
          <w:rFonts w:ascii="Helvetica Neue" w:hAnsi="Helvetica Neue" w:cs="Helvetica Neue"/>
        </w:rPr>
        <w:t>UMLfullStackNet</w:t>
      </w:r>
      <w:proofErr w:type="spellEnd"/>
      <w:r>
        <w:rPr>
          <w:rFonts w:ascii="Helvetica Neue" w:hAnsi="Helvetica Neue" w:cs="Helvetica Neue"/>
        </w:rPr>
        <w:t>"</w:t>
      </w:r>
    </w:p>
    <w:p w14:paraId="6C4A603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= data.azurerm_resource_group.UMLfullStackRG.name</w:t>
      </w:r>
    </w:p>
    <w:p w14:paraId="7C59D8B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1DDC1AA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1FF6823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output "</w:t>
      </w:r>
      <w:proofErr w:type="spellStart"/>
      <w:r>
        <w:rPr>
          <w:rFonts w:ascii="Helvetica Neue" w:hAnsi="Helvetica Neue" w:cs="Helvetica Neue"/>
        </w:rPr>
        <w:t>virtual_network_id</w:t>
      </w:r>
      <w:proofErr w:type="spellEnd"/>
      <w:r>
        <w:rPr>
          <w:rFonts w:ascii="Helvetica Neue" w:hAnsi="Helvetica Neue" w:cs="Helvetica Neue"/>
        </w:rPr>
        <w:t>" {</w:t>
      </w:r>
    </w:p>
    <w:p w14:paraId="4EEDFE6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value = data.azurerm_virtual_network.UMLfullStackNet.id</w:t>
      </w:r>
    </w:p>
    <w:p w14:paraId="1B4666E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76E674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20E330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"</w:t>
      </w:r>
      <w:proofErr w:type="spellStart"/>
      <w:r>
        <w:rPr>
          <w:rFonts w:ascii="Helvetica Neue" w:hAnsi="Helvetica Neue" w:cs="Helvetica Neue"/>
        </w:rPr>
        <w:t>azurerm_subnet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UMLfullStackSubnet</w:t>
      </w:r>
      <w:proofErr w:type="spellEnd"/>
      <w:r>
        <w:rPr>
          <w:rFonts w:ascii="Helvetica Neue" w:hAnsi="Helvetica Neue" w:cs="Helvetica Neue"/>
        </w:rPr>
        <w:t>" {</w:t>
      </w:r>
    </w:p>
    <w:p w14:paraId="75C83F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= "</w:t>
      </w:r>
      <w:proofErr w:type="spellStart"/>
      <w:r>
        <w:rPr>
          <w:rFonts w:ascii="Helvetica Neue" w:hAnsi="Helvetica Neue" w:cs="Helvetica Neue"/>
        </w:rPr>
        <w:t>UMLfullStackSubnet</w:t>
      </w:r>
      <w:proofErr w:type="spellEnd"/>
      <w:r>
        <w:rPr>
          <w:rFonts w:ascii="Helvetica Neue" w:hAnsi="Helvetica Neue" w:cs="Helvetica Neue"/>
        </w:rPr>
        <w:t>"</w:t>
      </w:r>
    </w:p>
    <w:p w14:paraId="1E39E96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virtual_network_</w:t>
      </w:r>
      <w:proofErr w:type="gramStart"/>
      <w:r>
        <w:rPr>
          <w:rFonts w:ascii="Helvetica Neue" w:hAnsi="Helvetica Neue" w:cs="Helvetica Neue"/>
        </w:rPr>
        <w:t>name</w:t>
      </w:r>
      <w:proofErr w:type="spellEnd"/>
      <w:r>
        <w:rPr>
          <w:rFonts w:ascii="Helvetica Neue" w:hAnsi="Helvetica Neue" w:cs="Helvetica Neue"/>
        </w:rPr>
        <w:t xml:space="preserve">  =</w:t>
      </w:r>
      <w:proofErr w:type="gramEnd"/>
      <w:r>
        <w:rPr>
          <w:rFonts w:ascii="Helvetica Neue" w:hAnsi="Helvetica Neue" w:cs="Helvetica Neue"/>
        </w:rPr>
        <w:t xml:space="preserve"> data.azurerm_virtual_network.UMLfullStackNet.name</w:t>
      </w:r>
    </w:p>
    <w:p w14:paraId="2EBCBAD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= data.azurerm_resource_group.UMLfullStackRG.name</w:t>
      </w:r>
    </w:p>
    <w:p w14:paraId="19578A9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4E6C923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31BC7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output "</w:t>
      </w:r>
      <w:proofErr w:type="spellStart"/>
      <w:r>
        <w:rPr>
          <w:rFonts w:ascii="Helvetica Neue" w:hAnsi="Helvetica Neue" w:cs="Helvetica Neue"/>
        </w:rPr>
        <w:t>subnet_id</w:t>
      </w:r>
      <w:proofErr w:type="spellEnd"/>
      <w:r>
        <w:rPr>
          <w:rFonts w:ascii="Helvetica Neue" w:hAnsi="Helvetica Neue" w:cs="Helvetica Neue"/>
        </w:rPr>
        <w:t>" {</w:t>
      </w:r>
    </w:p>
    <w:p w14:paraId="2D1715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value = data.azurerm_subnet.UMLfullStackSubnet.id</w:t>
      </w:r>
    </w:p>
    <w:p w14:paraId="69B17EB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5956125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60B26E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"</w:t>
      </w:r>
      <w:proofErr w:type="spellStart"/>
      <w:r>
        <w:rPr>
          <w:rFonts w:ascii="Helvetica Neue" w:hAnsi="Helvetica Neue" w:cs="Helvetica Neue"/>
        </w:rPr>
        <w:t>azurerm_network_security_group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UMLfullStackNSG</w:t>
      </w:r>
      <w:proofErr w:type="spellEnd"/>
      <w:r>
        <w:rPr>
          <w:rFonts w:ascii="Helvetica Neue" w:hAnsi="Helvetica Neue" w:cs="Helvetica Neue"/>
        </w:rPr>
        <w:t>" {</w:t>
      </w:r>
    </w:p>
    <w:p w14:paraId="04DFE0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               = "</w:t>
      </w:r>
      <w:proofErr w:type="spellStart"/>
      <w:r>
        <w:rPr>
          <w:rFonts w:ascii="Helvetica Neue" w:hAnsi="Helvetica Neue" w:cs="Helvetica Neue"/>
        </w:rPr>
        <w:t>UMLfullStackNSG</w:t>
      </w:r>
      <w:proofErr w:type="spellEnd"/>
      <w:r>
        <w:rPr>
          <w:rFonts w:ascii="Helvetica Neue" w:hAnsi="Helvetica Neue" w:cs="Helvetica Neue"/>
        </w:rPr>
        <w:t>"</w:t>
      </w:r>
    </w:p>
    <w:p w14:paraId="1BA164C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= data.azurerm_resource_group.UMLfullStackRG.name</w:t>
      </w:r>
    </w:p>
    <w:p w14:paraId="19A3D4A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3D22B50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787D8F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output "</w:t>
      </w:r>
      <w:proofErr w:type="spellStart"/>
      <w:r>
        <w:rPr>
          <w:rFonts w:ascii="Helvetica Neue" w:hAnsi="Helvetica Neue" w:cs="Helvetica Neue"/>
        </w:rPr>
        <w:t>network_security_group_id</w:t>
      </w:r>
      <w:proofErr w:type="spellEnd"/>
      <w:r>
        <w:rPr>
          <w:rFonts w:ascii="Helvetica Neue" w:hAnsi="Helvetica Neue" w:cs="Helvetica Neue"/>
        </w:rPr>
        <w:t>" {</w:t>
      </w:r>
    </w:p>
    <w:p w14:paraId="319C16A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value = data.azurerm_network_security_group.UMLfullStackNSG.id</w:t>
      </w:r>
    </w:p>
    <w:p w14:paraId="4C1E267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3BB576B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B9951F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"</w:t>
      </w:r>
      <w:proofErr w:type="spellStart"/>
      <w:r>
        <w:rPr>
          <w:rFonts w:ascii="Helvetica Neue" w:hAnsi="Helvetica Neue" w:cs="Helvetica Neue"/>
        </w:rPr>
        <w:t>azurerm_network_interface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UMLfullStackNIC</w:t>
      </w:r>
      <w:proofErr w:type="spellEnd"/>
      <w:r>
        <w:rPr>
          <w:rFonts w:ascii="Helvetica Neue" w:hAnsi="Helvetica Neue" w:cs="Helvetica Neue"/>
        </w:rPr>
        <w:t>" {</w:t>
      </w:r>
    </w:p>
    <w:p w14:paraId="03EAE6C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               = "</w:t>
      </w:r>
      <w:proofErr w:type="spellStart"/>
      <w:r>
        <w:rPr>
          <w:rFonts w:ascii="Helvetica Neue" w:hAnsi="Helvetica Neue" w:cs="Helvetica Neue"/>
        </w:rPr>
        <w:t>UMLfullStackNIC</w:t>
      </w:r>
      <w:proofErr w:type="spellEnd"/>
      <w:r>
        <w:rPr>
          <w:rFonts w:ascii="Helvetica Neue" w:hAnsi="Helvetica Neue" w:cs="Helvetica Neue"/>
        </w:rPr>
        <w:t>"</w:t>
      </w:r>
    </w:p>
    <w:p w14:paraId="65A4E71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= data.azurerm_resource_group.UMLfullStackRG.name</w:t>
      </w:r>
    </w:p>
    <w:p w14:paraId="0241518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1EE1F7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D6024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output "</w:t>
      </w:r>
      <w:proofErr w:type="spellStart"/>
      <w:r>
        <w:rPr>
          <w:rFonts w:ascii="Helvetica Neue" w:hAnsi="Helvetica Neue" w:cs="Helvetica Neue"/>
        </w:rPr>
        <w:t>network_interface_id</w:t>
      </w:r>
      <w:proofErr w:type="spellEnd"/>
      <w:r>
        <w:rPr>
          <w:rFonts w:ascii="Helvetica Neue" w:hAnsi="Helvetica Neue" w:cs="Helvetica Neue"/>
        </w:rPr>
        <w:t>" {</w:t>
      </w:r>
    </w:p>
    <w:p w14:paraId="7621391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value = data.azurerm_network_interface.UMLfullStackNIC.id</w:t>
      </w:r>
    </w:p>
    <w:p w14:paraId="73986AD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3947B69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F3380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Create main.tf for creating the VM deployment</w:t>
      </w:r>
    </w:p>
    <w:p w14:paraId="45E5593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9D56E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Before continuing on with creating the main.tf file, we need to attend to a housekeeping task - creating the RSA keys for the VM.</w:t>
      </w:r>
    </w:p>
    <w:p w14:paraId="511B71F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4EF3A3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In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directory, execute the following:</w:t>
      </w:r>
    </w:p>
    <w:p w14:paraId="0898252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FD5D0E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 xml:space="preserve">$ </w:t>
      </w:r>
      <w:proofErr w:type="spellStart"/>
      <w:r>
        <w:rPr>
          <w:rFonts w:ascii="Helvetica Neue" w:hAnsi="Helvetica Neue" w:cs="Helvetica Neue"/>
        </w:rPr>
        <w:t>ssh</w:t>
      </w:r>
      <w:proofErr w:type="spellEnd"/>
      <w:r>
        <w:rPr>
          <w:rFonts w:ascii="Helvetica Neue" w:hAnsi="Helvetica Neue" w:cs="Helvetica Neue"/>
        </w:rPr>
        <w:t xml:space="preserve">-keygen -t </w:t>
      </w:r>
      <w:proofErr w:type="spellStart"/>
      <w:r>
        <w:rPr>
          <w:rFonts w:ascii="Helvetica Neue" w:hAnsi="Helvetica Neue" w:cs="Helvetica Neue"/>
        </w:rPr>
        <w:t>rsa</w:t>
      </w:r>
      <w:proofErr w:type="spellEnd"/>
      <w:r>
        <w:rPr>
          <w:rFonts w:ascii="Helvetica Neue" w:hAnsi="Helvetica Neue" w:cs="Helvetica Neue"/>
        </w:rPr>
        <w:t xml:space="preserve"> -b 4096 -C "</w:t>
      </w:r>
      <w:hyperlink r:id="rId17" w:history="1">
        <w:r>
          <w:rPr>
            <w:rFonts w:ascii="Helvetica Neue" w:hAnsi="Helvetica Neue" w:cs="Helvetica Neue"/>
            <w:i/>
            <w:iCs/>
            <w:color w:val="DCA10D"/>
          </w:rPr>
          <w:t>your_email@example.com</w:t>
        </w:r>
      </w:hyperlink>
      <w:r>
        <w:rPr>
          <w:rFonts w:ascii="Helvetica Neue" w:hAnsi="Helvetica Neue" w:cs="Helvetica Neue"/>
        </w:rPr>
        <w:t>"</w:t>
      </w:r>
    </w:p>
    <w:p w14:paraId="58BB632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</w:t>
      </w:r>
      <w:proofErr w:type="gramStart"/>
      <w:r>
        <w:rPr>
          <w:rFonts w:ascii="Helvetica Neue" w:hAnsi="Helvetica Neue" w:cs="Helvetica Neue"/>
        </w:rPr>
        <w:t>enter .</w:t>
      </w:r>
      <w:proofErr w:type="gramEnd"/>
      <w:r>
        <w:rPr>
          <w:rFonts w:ascii="Helvetica Neue" w:hAnsi="Helvetica Neue" w:cs="Helvetica Neue"/>
        </w:rPr>
        <w:t>/</w:t>
      </w:r>
      <w:proofErr w:type="spellStart"/>
      <w:r>
        <w:rPr>
          <w:rFonts w:ascii="Helvetica Neue" w:hAnsi="Helvetica Neue" w:cs="Helvetica Neue"/>
        </w:rPr>
        <w:t>id_rsa</w:t>
      </w:r>
      <w:proofErr w:type="spellEnd"/>
      <w:r>
        <w:rPr>
          <w:rFonts w:ascii="Helvetica Neue" w:hAnsi="Helvetica Neue" w:cs="Helvetica Neue"/>
        </w:rPr>
        <w:t xml:space="preserve"> when prompted to create the key in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directory</w:t>
      </w:r>
    </w:p>
    <w:p w14:paraId="27D72B4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4A41C6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Ensure the private key is NOT in source control:</w:t>
      </w:r>
    </w:p>
    <w:p w14:paraId="26E2A4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echo </w:t>
      </w:r>
      <w:proofErr w:type="spellStart"/>
      <w:r>
        <w:rPr>
          <w:rFonts w:ascii="Helvetica Neue" w:hAnsi="Helvetica Neue" w:cs="Helvetica Neue"/>
        </w:rPr>
        <w:t>id_rsa</w:t>
      </w:r>
      <w:proofErr w:type="spellEnd"/>
      <w:r>
        <w:rPr>
          <w:rFonts w:ascii="Helvetica Neue" w:hAnsi="Helvetica Neue" w:cs="Helvetica Neue"/>
        </w:rPr>
        <w:t>* &gt;</w:t>
      </w:r>
      <w:proofErr w:type="gramStart"/>
      <w:r>
        <w:rPr>
          <w:rFonts w:ascii="Helvetica Neue" w:hAnsi="Helvetica Neue" w:cs="Helvetica Neue"/>
        </w:rPr>
        <w:t>&gt; .</w:t>
      </w:r>
      <w:proofErr w:type="spellStart"/>
      <w:r>
        <w:rPr>
          <w:rFonts w:ascii="Helvetica Neue" w:hAnsi="Helvetica Neue" w:cs="Helvetica Neue"/>
        </w:rPr>
        <w:t>gitignore</w:t>
      </w:r>
      <w:proofErr w:type="spellEnd"/>
      <w:proofErr w:type="gramEnd"/>
    </w:p>
    <w:p w14:paraId="5FDD646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616A2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Our Terraform template is going to automatically upload the keys needed to access the </w:t>
      </w:r>
      <w:proofErr w:type="spellStart"/>
      <w:r>
        <w:rPr>
          <w:rFonts w:ascii="Helvetica Neue" w:hAnsi="Helvetica Neue" w:cs="Helvetica Neue"/>
        </w:rPr>
        <w:t>vm</w:t>
      </w:r>
      <w:proofErr w:type="spellEnd"/>
      <w:r>
        <w:rPr>
          <w:rFonts w:ascii="Helvetica Neue" w:hAnsi="Helvetica Neue" w:cs="Helvetica Neue"/>
        </w:rPr>
        <w:t xml:space="preserve"> via </w:t>
      </w:r>
      <w:proofErr w:type="spellStart"/>
      <w:r>
        <w:rPr>
          <w:rFonts w:ascii="Helvetica Neue" w:hAnsi="Helvetica Neue" w:cs="Helvetica Neue"/>
        </w:rPr>
        <w:t>rsa</w:t>
      </w:r>
      <w:proofErr w:type="spellEnd"/>
      <w:r>
        <w:rPr>
          <w:rFonts w:ascii="Helvetica Neue" w:hAnsi="Helvetica Neue" w:cs="Helvetica Neue"/>
        </w:rPr>
        <w:t xml:space="preserve"> key</w:t>
      </w:r>
    </w:p>
    <w:p w14:paraId="733256D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D3AA64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a file called main.tf</w:t>
      </w:r>
    </w:p>
    <w:p w14:paraId="7E0933A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2105DD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Add the following Terraform data:</w:t>
      </w:r>
    </w:p>
    <w:p w14:paraId="08EE0EC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FB8B45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#  Main definitions for our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VM creation</w:t>
      </w:r>
    </w:p>
    <w:p w14:paraId="5BEA55B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7E7934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# For creating some random strings</w:t>
      </w:r>
    </w:p>
    <w:p w14:paraId="1A0A6C1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resource "</w:t>
      </w:r>
      <w:proofErr w:type="spellStart"/>
      <w:r>
        <w:rPr>
          <w:rFonts w:ascii="Helvetica Neue" w:hAnsi="Helvetica Neue" w:cs="Helvetica Neue"/>
        </w:rPr>
        <w:t>random_string</w:t>
      </w:r>
      <w:proofErr w:type="spellEnd"/>
      <w:r>
        <w:rPr>
          <w:rFonts w:ascii="Helvetica Neue" w:hAnsi="Helvetica Neue" w:cs="Helvetica Neue"/>
        </w:rPr>
        <w:t>" "random" {</w:t>
      </w:r>
    </w:p>
    <w:p w14:paraId="1CE202B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gramStart"/>
      <w:r>
        <w:rPr>
          <w:rFonts w:ascii="Helvetica Neue" w:hAnsi="Helvetica Neue" w:cs="Helvetica Neue"/>
        </w:rPr>
        <w:t>length  =</w:t>
      </w:r>
      <w:proofErr w:type="gramEnd"/>
      <w:r>
        <w:rPr>
          <w:rFonts w:ascii="Helvetica Neue" w:hAnsi="Helvetica Neue" w:cs="Helvetica Neue"/>
        </w:rPr>
        <w:t xml:space="preserve"> 6</w:t>
      </w:r>
    </w:p>
    <w:p w14:paraId="258E84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upper   = false</w:t>
      </w:r>
    </w:p>
    <w:p w14:paraId="6779B15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special = false</w:t>
      </w:r>
    </w:p>
    <w:p w14:paraId="4296301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#override_special = "/@£$"</w:t>
      </w:r>
    </w:p>
    <w:p w14:paraId="16C01DD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6345135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C0331A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# Create public IPs</w:t>
      </w:r>
    </w:p>
    <w:p w14:paraId="519530C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resource "</w:t>
      </w:r>
      <w:proofErr w:type="spellStart"/>
      <w:r>
        <w:rPr>
          <w:rFonts w:ascii="Helvetica Neue" w:hAnsi="Helvetica Neue" w:cs="Helvetica Neue"/>
        </w:rPr>
        <w:t>azurerm_public_ip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UMLfullStackPIP</w:t>
      </w:r>
      <w:proofErr w:type="spellEnd"/>
      <w:r>
        <w:rPr>
          <w:rFonts w:ascii="Helvetica Neue" w:hAnsi="Helvetica Neue" w:cs="Helvetica Neue"/>
        </w:rPr>
        <w:t>" {</w:t>
      </w:r>
    </w:p>
    <w:p w14:paraId="637D43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name                         = "</w:t>
      </w:r>
      <w:proofErr w:type="spellStart"/>
      <w:r>
        <w:rPr>
          <w:rFonts w:ascii="Helvetica Neue" w:hAnsi="Helvetica Neue" w:cs="Helvetica Neue"/>
        </w:rPr>
        <w:t>UMLfullStackPID</w:t>
      </w:r>
      <w:proofErr w:type="spellEnd"/>
      <w:r>
        <w:rPr>
          <w:rFonts w:ascii="Helvetica Neue" w:hAnsi="Helvetica Neue" w:cs="Helvetica Neue"/>
        </w:rPr>
        <w:t>"</w:t>
      </w:r>
    </w:p>
    <w:p w14:paraId="578F524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location                     = "</w:t>
      </w:r>
      <w:proofErr w:type="spellStart"/>
      <w:r>
        <w:rPr>
          <w:rFonts w:ascii="Helvetica Neue" w:hAnsi="Helvetica Neue" w:cs="Helvetica Neue"/>
          <w:u w:val="single"/>
        </w:rPr>
        <w:t>eastus</w:t>
      </w:r>
      <w:proofErr w:type="spellEnd"/>
      <w:r>
        <w:rPr>
          <w:rFonts w:ascii="Helvetica Neue" w:hAnsi="Helvetica Neue" w:cs="Helvetica Neue"/>
        </w:rPr>
        <w:t>"</w:t>
      </w:r>
    </w:p>
    <w:p w14:paraId="30537C4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         = data.azurerm_resource_group.UMLfullStackRG.name</w:t>
      </w:r>
    </w:p>
    <w:p w14:paraId="0DD3828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allocation_method</w:t>
      </w:r>
      <w:proofErr w:type="spellEnd"/>
      <w:r>
        <w:rPr>
          <w:rFonts w:ascii="Helvetica Neue" w:hAnsi="Helvetica Neue" w:cs="Helvetica Neue"/>
        </w:rPr>
        <w:t xml:space="preserve">            = "Dynamic"</w:t>
      </w:r>
    </w:p>
    <w:p w14:paraId="0642C9D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44EB7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tags = {</w:t>
      </w:r>
    </w:p>
    <w:p w14:paraId="2E09B88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  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  <w:r>
        <w:rPr>
          <w:rFonts w:ascii="Helvetica Neue" w:hAnsi="Helvetica Neue" w:cs="Helvetica Neue"/>
        </w:rPr>
        <w:t>"</w:t>
      </w:r>
    </w:p>
    <w:p w14:paraId="45F7EDE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}</w:t>
      </w:r>
    </w:p>
    <w:p w14:paraId="536E83D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51C5CA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BF24A0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Used for storing diagnostic data</w:t>
      </w:r>
    </w:p>
    <w:p w14:paraId="090DBC8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resource "</w:t>
      </w:r>
      <w:proofErr w:type="spellStart"/>
      <w:r>
        <w:rPr>
          <w:rFonts w:ascii="Helvetica Neue" w:hAnsi="Helvetica Neue" w:cs="Helvetica Neue"/>
        </w:rPr>
        <w:t>azurerm_storage_account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UMLfullStackSA</w:t>
      </w:r>
      <w:proofErr w:type="spellEnd"/>
      <w:r>
        <w:rPr>
          <w:rFonts w:ascii="Helvetica Neue" w:hAnsi="Helvetica Neue" w:cs="Helvetica Neue"/>
        </w:rPr>
        <w:t>" {</w:t>
      </w:r>
    </w:p>
    <w:p w14:paraId="6F05D79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               = "${</w:t>
      </w:r>
      <w:proofErr w:type="spellStart"/>
      <w:proofErr w:type="gramStart"/>
      <w:r>
        <w:rPr>
          <w:rFonts w:ascii="Helvetica Neue" w:hAnsi="Helvetica Neue" w:cs="Helvetica Neue"/>
        </w:rPr>
        <w:t>var.prefix</w:t>
      </w:r>
      <w:proofErr w:type="spellEnd"/>
      <w:proofErr w:type="gramEnd"/>
      <w:r>
        <w:rPr>
          <w:rFonts w:ascii="Helvetica Neue" w:hAnsi="Helvetica Neue" w:cs="Helvetica Neue"/>
        </w:rPr>
        <w:t>}</w:t>
      </w:r>
      <w:proofErr w:type="spellStart"/>
      <w:r>
        <w:rPr>
          <w:rFonts w:ascii="Helvetica Neue" w:hAnsi="Helvetica Neue" w:cs="Helvetica Neue"/>
          <w:u w:val="single"/>
        </w:rPr>
        <w:t>sa</w:t>
      </w:r>
      <w:proofErr w:type="spellEnd"/>
      <w:r>
        <w:rPr>
          <w:rFonts w:ascii="Helvetica Neue" w:hAnsi="Helvetica Neue" w:cs="Helvetica Neue"/>
        </w:rPr>
        <w:t>${</w:t>
      </w:r>
      <w:proofErr w:type="spellStart"/>
      <w:r>
        <w:rPr>
          <w:rFonts w:ascii="Helvetica Neue" w:hAnsi="Helvetica Neue" w:cs="Helvetica Neue"/>
        </w:rPr>
        <w:t>random_string.random.result</w:t>
      </w:r>
      <w:proofErr w:type="spellEnd"/>
      <w:r>
        <w:rPr>
          <w:rFonts w:ascii="Helvetica Neue" w:hAnsi="Helvetica Neue" w:cs="Helvetica Neue"/>
        </w:rPr>
        <w:t>}"</w:t>
      </w:r>
    </w:p>
    <w:p w14:paraId="4E2D7CB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= data.azurerm_resource_group.UMLfullStackRG.name</w:t>
      </w:r>
    </w:p>
    <w:p w14:paraId="4215B0C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location            = "</w:t>
      </w:r>
      <w:proofErr w:type="spellStart"/>
      <w:r>
        <w:rPr>
          <w:rFonts w:ascii="Helvetica Neue" w:hAnsi="Helvetica Neue" w:cs="Helvetica Neue"/>
          <w:u w:val="single"/>
        </w:rPr>
        <w:t>eastus</w:t>
      </w:r>
      <w:proofErr w:type="spellEnd"/>
      <w:r>
        <w:rPr>
          <w:rFonts w:ascii="Helvetica Neue" w:hAnsi="Helvetica Neue" w:cs="Helvetica Neue"/>
        </w:rPr>
        <w:t>"</w:t>
      </w:r>
    </w:p>
    <w:p w14:paraId="552B7C4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account_tier</w:t>
      </w:r>
      <w:proofErr w:type="spellEnd"/>
      <w:r>
        <w:rPr>
          <w:rFonts w:ascii="Helvetica Neue" w:hAnsi="Helvetica Neue" w:cs="Helvetica Neue"/>
        </w:rPr>
        <w:t xml:space="preserve">        = "Standard"</w:t>
      </w:r>
    </w:p>
    <w:p w14:paraId="004BECF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account_replication_type</w:t>
      </w:r>
      <w:proofErr w:type="spellEnd"/>
      <w:r>
        <w:rPr>
          <w:rFonts w:ascii="Helvetica Neue" w:hAnsi="Helvetica Neue" w:cs="Helvetica Neue"/>
        </w:rPr>
        <w:t xml:space="preserve"> = "LRS"</w:t>
      </w:r>
    </w:p>
    <w:p w14:paraId="7BCF720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6056B21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tags = {</w:t>
      </w:r>
    </w:p>
    <w:p w14:paraId="78FAF71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  <w:r>
        <w:rPr>
          <w:rFonts w:ascii="Helvetica Neue" w:hAnsi="Helvetica Neue" w:cs="Helvetica Neue"/>
        </w:rPr>
        <w:t>"</w:t>
      </w:r>
    </w:p>
    <w:p w14:paraId="4EE62C4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 xml:space="preserve">  }</w:t>
      </w:r>
    </w:p>
    <w:p w14:paraId="6F3DBAF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2E3A9CC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99C57E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# Create virtual machine</w:t>
      </w:r>
    </w:p>
    <w:p w14:paraId="1DE41C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resource "</w:t>
      </w:r>
      <w:proofErr w:type="spellStart"/>
      <w:r>
        <w:rPr>
          <w:rFonts w:ascii="Helvetica Neue" w:hAnsi="Helvetica Neue" w:cs="Helvetica Neue"/>
        </w:rPr>
        <w:t>azurerm_virtual_machine</w:t>
      </w:r>
      <w:proofErr w:type="spellEnd"/>
      <w:r>
        <w:rPr>
          <w:rFonts w:ascii="Helvetica Neue" w:hAnsi="Helvetica Neue" w:cs="Helvetica Neue"/>
        </w:rPr>
        <w:t>" "</w:t>
      </w:r>
      <w:proofErr w:type="spellStart"/>
      <w:r>
        <w:rPr>
          <w:rFonts w:ascii="Helvetica Neue" w:hAnsi="Helvetica Neue" w:cs="Helvetica Neue"/>
        </w:rPr>
        <w:t>UMLfullStackVM</w:t>
      </w:r>
      <w:proofErr w:type="spellEnd"/>
      <w:r>
        <w:rPr>
          <w:rFonts w:ascii="Helvetica Neue" w:hAnsi="Helvetica Neue" w:cs="Helvetica Neue"/>
        </w:rPr>
        <w:t>" {</w:t>
      </w:r>
    </w:p>
    <w:p w14:paraId="531F378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name                  = "umlapp01"</w:t>
      </w:r>
    </w:p>
    <w:p w14:paraId="6FA10EC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location              = "</w:t>
      </w:r>
      <w:proofErr w:type="spellStart"/>
      <w:r>
        <w:rPr>
          <w:rFonts w:ascii="Helvetica Neue" w:hAnsi="Helvetica Neue" w:cs="Helvetica Neue"/>
          <w:u w:val="single"/>
        </w:rPr>
        <w:t>eastus</w:t>
      </w:r>
      <w:proofErr w:type="spellEnd"/>
      <w:r>
        <w:rPr>
          <w:rFonts w:ascii="Helvetica Neue" w:hAnsi="Helvetica Neue" w:cs="Helvetica Neue"/>
        </w:rPr>
        <w:t>"</w:t>
      </w:r>
    </w:p>
    <w:p w14:paraId="10C1BE7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resource_group_name</w:t>
      </w:r>
      <w:proofErr w:type="spellEnd"/>
      <w:r>
        <w:rPr>
          <w:rFonts w:ascii="Helvetica Neue" w:hAnsi="Helvetica Neue" w:cs="Helvetica Neue"/>
        </w:rPr>
        <w:t xml:space="preserve">   = data.azurerm_resource_group.UMLfullStackRG.name</w:t>
      </w:r>
    </w:p>
    <w:p w14:paraId="73B5B08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network_interface_ids</w:t>
      </w:r>
      <w:proofErr w:type="spellEnd"/>
      <w:r>
        <w:rPr>
          <w:rFonts w:ascii="Helvetica Neue" w:hAnsi="Helvetica Neue" w:cs="Helvetica Neue"/>
        </w:rPr>
        <w:t xml:space="preserve"> = [data.azurerm_network_interface.UMLfullStackNIC.id]</w:t>
      </w:r>
    </w:p>
    <w:p w14:paraId="1C42133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vm_size</w:t>
      </w:r>
      <w:proofErr w:type="spellEnd"/>
      <w:r>
        <w:rPr>
          <w:rFonts w:ascii="Helvetica Neue" w:hAnsi="Helvetica Neue" w:cs="Helvetica Neue"/>
        </w:rPr>
        <w:t xml:space="preserve">               = "Standard_B1s"</w:t>
      </w:r>
    </w:p>
    <w:p w14:paraId="2DE72B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1871FD2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os_profile</w:t>
      </w:r>
      <w:proofErr w:type="spellEnd"/>
      <w:r>
        <w:rPr>
          <w:rFonts w:ascii="Helvetica Neue" w:hAnsi="Helvetica Neue" w:cs="Helvetica Neue"/>
        </w:rPr>
        <w:t xml:space="preserve"> {</w:t>
      </w:r>
    </w:p>
    <w:p w14:paraId="680A8E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computer_name</w:t>
      </w:r>
      <w:proofErr w:type="spellEnd"/>
      <w:r>
        <w:rPr>
          <w:rFonts w:ascii="Helvetica Neue" w:hAnsi="Helvetica Neue" w:cs="Helvetica Neue"/>
        </w:rPr>
        <w:t xml:space="preserve">     = "umlapp01"</w:t>
      </w:r>
    </w:p>
    <w:p w14:paraId="780A891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admin_username</w:t>
      </w:r>
      <w:proofErr w:type="spellEnd"/>
      <w:r>
        <w:rPr>
          <w:rFonts w:ascii="Helvetica Neue" w:hAnsi="Helvetica Neue" w:cs="Helvetica Neue"/>
        </w:rPr>
        <w:t xml:space="preserve">    = </w:t>
      </w:r>
      <w:proofErr w:type="spellStart"/>
      <w:r>
        <w:rPr>
          <w:rFonts w:ascii="Helvetica Neue" w:hAnsi="Helvetica Neue" w:cs="Helvetica Neue"/>
        </w:rPr>
        <w:t>var.vm_admin_name</w:t>
      </w:r>
      <w:proofErr w:type="spellEnd"/>
      <w:r>
        <w:rPr>
          <w:rFonts w:ascii="Helvetica Neue" w:hAnsi="Helvetica Neue" w:cs="Helvetica Neue"/>
        </w:rPr>
        <w:t xml:space="preserve">    </w:t>
      </w:r>
    </w:p>
    <w:p w14:paraId="473A0C1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}</w:t>
      </w:r>
    </w:p>
    <w:p w14:paraId="18EF05B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24BAB67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os_profile_linux_config</w:t>
      </w:r>
      <w:proofErr w:type="spellEnd"/>
      <w:r>
        <w:rPr>
          <w:rFonts w:ascii="Helvetica Neue" w:hAnsi="Helvetica Neue" w:cs="Helvetica Neue"/>
        </w:rPr>
        <w:t xml:space="preserve"> {</w:t>
      </w:r>
    </w:p>
    <w:p w14:paraId="29F5BDA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disable_password_authentication</w:t>
      </w:r>
      <w:proofErr w:type="spellEnd"/>
      <w:r>
        <w:rPr>
          <w:rFonts w:ascii="Helvetica Neue" w:hAnsi="Helvetica Neue" w:cs="Helvetica Neue"/>
        </w:rPr>
        <w:t xml:space="preserve"> = true</w:t>
      </w:r>
    </w:p>
    <w:p w14:paraId="537A91A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ssh_keys</w:t>
      </w:r>
      <w:proofErr w:type="spellEnd"/>
      <w:r>
        <w:rPr>
          <w:rFonts w:ascii="Helvetica Neue" w:hAnsi="Helvetica Neue" w:cs="Helvetica Neue"/>
        </w:rPr>
        <w:t xml:space="preserve"> {</w:t>
      </w:r>
    </w:p>
    <w:p w14:paraId="2031AA0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 </w:t>
      </w:r>
      <w:proofErr w:type="spellStart"/>
      <w:r>
        <w:rPr>
          <w:rFonts w:ascii="Helvetica Neue" w:hAnsi="Helvetica Neue" w:cs="Helvetica Neue"/>
        </w:rPr>
        <w:t>key_data</w:t>
      </w:r>
      <w:proofErr w:type="spellEnd"/>
      <w:r>
        <w:rPr>
          <w:rFonts w:ascii="Helvetica Neue" w:hAnsi="Helvetica Neue" w:cs="Helvetica Neue"/>
        </w:rPr>
        <w:t xml:space="preserve"> = file("./id_rsa.pub")</w:t>
      </w:r>
    </w:p>
    <w:p w14:paraId="2C548E8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  path     = "/home/${</w:t>
      </w:r>
      <w:proofErr w:type="spellStart"/>
      <w:r>
        <w:rPr>
          <w:rFonts w:ascii="Helvetica Neue" w:hAnsi="Helvetica Neue" w:cs="Helvetica Neue"/>
        </w:rPr>
        <w:t>var.vm_admin_name</w:t>
      </w:r>
      <w:proofErr w:type="spellEnd"/>
      <w:r>
        <w:rPr>
          <w:rFonts w:ascii="Helvetica Neue" w:hAnsi="Helvetica Neue" w:cs="Helvetica Neue"/>
        </w:rPr>
        <w:t>}/.</w:t>
      </w:r>
      <w:proofErr w:type="spellStart"/>
      <w:r>
        <w:rPr>
          <w:rFonts w:ascii="Helvetica Neue" w:hAnsi="Helvetica Neue" w:cs="Helvetica Neue"/>
          <w:u w:val="single"/>
        </w:rPr>
        <w:t>ssh</w:t>
      </w:r>
      <w:proofErr w:type="spellEnd"/>
      <w:r>
        <w:rPr>
          <w:rFonts w:ascii="Helvetica Neue" w:hAnsi="Helvetica Neue" w:cs="Helvetica Neue"/>
        </w:rPr>
        <w:t>/</w:t>
      </w:r>
      <w:proofErr w:type="spellStart"/>
      <w:r>
        <w:rPr>
          <w:rFonts w:ascii="Helvetica Neue" w:hAnsi="Helvetica Neue" w:cs="Helvetica Neue"/>
        </w:rPr>
        <w:t>authorized_keys</w:t>
      </w:r>
      <w:proofErr w:type="spellEnd"/>
      <w:r>
        <w:rPr>
          <w:rFonts w:ascii="Helvetica Neue" w:hAnsi="Helvetica Neue" w:cs="Helvetica Neue"/>
        </w:rPr>
        <w:t>"</w:t>
      </w:r>
    </w:p>
    <w:p w14:paraId="42ECD5E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}</w:t>
      </w:r>
    </w:p>
    <w:p w14:paraId="12D6678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}</w:t>
      </w:r>
    </w:p>
    <w:p w14:paraId="464EFF8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</w:p>
    <w:p w14:paraId="5FAEF66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storage_os_disk</w:t>
      </w:r>
      <w:proofErr w:type="spellEnd"/>
      <w:r>
        <w:rPr>
          <w:rFonts w:ascii="Helvetica Neue" w:hAnsi="Helvetica Neue" w:cs="Helvetica Neue"/>
        </w:rPr>
        <w:t xml:space="preserve"> {</w:t>
      </w:r>
    </w:p>
    <w:p w14:paraId="562FA5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name              = "${</w:t>
      </w:r>
      <w:proofErr w:type="spellStart"/>
      <w:proofErr w:type="gramStart"/>
      <w:r>
        <w:rPr>
          <w:rFonts w:ascii="Helvetica Neue" w:hAnsi="Helvetica Neue" w:cs="Helvetica Neue"/>
        </w:rPr>
        <w:t>var.prefix</w:t>
      </w:r>
      <w:proofErr w:type="spellEnd"/>
      <w:proofErr w:type="gramEnd"/>
      <w:r>
        <w:rPr>
          <w:rFonts w:ascii="Helvetica Neue" w:hAnsi="Helvetica Neue" w:cs="Helvetica Neue"/>
        </w:rPr>
        <w:t>}-disk01"</w:t>
      </w:r>
    </w:p>
    <w:p w14:paraId="7CDA24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caching           = "</w:t>
      </w:r>
      <w:proofErr w:type="spellStart"/>
      <w:r>
        <w:rPr>
          <w:rFonts w:ascii="Helvetica Neue" w:hAnsi="Helvetica Neue" w:cs="Helvetica Neue"/>
        </w:rPr>
        <w:t>ReadWrite</w:t>
      </w:r>
      <w:proofErr w:type="spellEnd"/>
      <w:r>
        <w:rPr>
          <w:rFonts w:ascii="Helvetica Neue" w:hAnsi="Helvetica Neue" w:cs="Helvetica Neue"/>
        </w:rPr>
        <w:t>"</w:t>
      </w:r>
    </w:p>
    <w:p w14:paraId="57B830F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create_option</w:t>
      </w:r>
      <w:proofErr w:type="spellEnd"/>
      <w:r>
        <w:rPr>
          <w:rFonts w:ascii="Helvetica Neue" w:hAnsi="Helvetica Neue" w:cs="Helvetica Neue"/>
        </w:rPr>
        <w:t xml:space="preserve">     = "</w:t>
      </w:r>
      <w:proofErr w:type="spellStart"/>
      <w:r>
        <w:rPr>
          <w:rFonts w:ascii="Helvetica Neue" w:hAnsi="Helvetica Neue" w:cs="Helvetica Neue"/>
        </w:rPr>
        <w:t>FromImage</w:t>
      </w:r>
      <w:proofErr w:type="spellEnd"/>
      <w:r>
        <w:rPr>
          <w:rFonts w:ascii="Helvetica Neue" w:hAnsi="Helvetica Neue" w:cs="Helvetica Neue"/>
        </w:rPr>
        <w:t>"</w:t>
      </w:r>
    </w:p>
    <w:p w14:paraId="503BA9E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managed_disk_type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Premium_LRS</w:t>
      </w:r>
      <w:proofErr w:type="spellEnd"/>
      <w:r>
        <w:rPr>
          <w:rFonts w:ascii="Helvetica Neue" w:hAnsi="Helvetica Neue" w:cs="Helvetica Neue"/>
        </w:rPr>
        <w:t>"</w:t>
      </w:r>
    </w:p>
    <w:p w14:paraId="1BF10C6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disk_size_gb</w:t>
      </w:r>
      <w:proofErr w:type="spellEnd"/>
      <w:r>
        <w:rPr>
          <w:rFonts w:ascii="Helvetica Neue" w:hAnsi="Helvetica Neue" w:cs="Helvetica Neue"/>
        </w:rPr>
        <w:t xml:space="preserve">      = 30 </w:t>
      </w:r>
    </w:p>
    <w:p w14:paraId="0974D7C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}</w:t>
      </w:r>
    </w:p>
    <w:p w14:paraId="6287C94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E40D78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storage_image_reference</w:t>
      </w:r>
      <w:proofErr w:type="spellEnd"/>
      <w:r>
        <w:rPr>
          <w:rFonts w:ascii="Helvetica Neue" w:hAnsi="Helvetica Neue" w:cs="Helvetica Neue"/>
        </w:rPr>
        <w:t xml:space="preserve"> {</w:t>
      </w:r>
    </w:p>
    <w:p w14:paraId="6897F9E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publisher = "Canonical"</w:t>
      </w:r>
    </w:p>
    <w:p w14:paraId="295AF9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offer     = "</w:t>
      </w:r>
      <w:proofErr w:type="spellStart"/>
      <w:r>
        <w:rPr>
          <w:rFonts w:ascii="Helvetica Neue" w:hAnsi="Helvetica Neue" w:cs="Helvetica Neue"/>
        </w:rPr>
        <w:t>UbuntuServer</w:t>
      </w:r>
      <w:proofErr w:type="spellEnd"/>
      <w:r>
        <w:rPr>
          <w:rFonts w:ascii="Helvetica Neue" w:hAnsi="Helvetica Neue" w:cs="Helvetica Neue"/>
        </w:rPr>
        <w:t>"</w:t>
      </w:r>
    </w:p>
    <w:p w14:paraId="222DC9A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  <w:u w:val="single"/>
        </w:rPr>
        <w:t>sku</w:t>
      </w:r>
      <w:proofErr w:type="spellEnd"/>
      <w:r>
        <w:rPr>
          <w:rFonts w:ascii="Helvetica Neue" w:hAnsi="Helvetica Neue" w:cs="Helvetica Neue"/>
        </w:rPr>
        <w:t xml:space="preserve">       = "18.04-LTS"</w:t>
      </w:r>
    </w:p>
    <w:p w14:paraId="519DA42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version   = "latest"</w:t>
      </w:r>
    </w:p>
    <w:p w14:paraId="27AFEEA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}</w:t>
      </w:r>
    </w:p>
    <w:p w14:paraId="2364094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FC5165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</w:t>
      </w:r>
      <w:proofErr w:type="spellStart"/>
      <w:r>
        <w:rPr>
          <w:rFonts w:ascii="Helvetica Neue" w:hAnsi="Helvetica Neue" w:cs="Helvetica Neue"/>
        </w:rPr>
        <w:t>boot_diagnostics</w:t>
      </w:r>
      <w:proofErr w:type="spellEnd"/>
      <w:r>
        <w:rPr>
          <w:rFonts w:ascii="Helvetica Neue" w:hAnsi="Helvetica Neue" w:cs="Helvetica Neue"/>
        </w:rPr>
        <w:t xml:space="preserve"> {</w:t>
      </w:r>
    </w:p>
    <w:p w14:paraId="56F6621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enabled               = true</w:t>
      </w:r>
    </w:p>
    <w:p w14:paraId="451CFF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storage_uri</w:t>
      </w:r>
      <w:proofErr w:type="spellEnd"/>
      <w:r>
        <w:rPr>
          <w:rFonts w:ascii="Helvetica Neue" w:hAnsi="Helvetica Neue" w:cs="Helvetica Neue"/>
        </w:rPr>
        <w:t xml:space="preserve"> = </w:t>
      </w:r>
      <w:proofErr w:type="spellStart"/>
      <w:r>
        <w:rPr>
          <w:rFonts w:ascii="Helvetica Neue" w:hAnsi="Helvetica Neue" w:cs="Helvetica Neue"/>
        </w:rPr>
        <w:t>azurerm_storage_</w:t>
      </w:r>
      <w:proofErr w:type="gramStart"/>
      <w:r>
        <w:rPr>
          <w:rFonts w:ascii="Helvetica Neue" w:hAnsi="Helvetica Neue" w:cs="Helvetica Neue"/>
        </w:rPr>
        <w:t>account.UMLfullStackSA.primary</w:t>
      </w:r>
      <w:proofErr w:type="gramEnd"/>
      <w:r>
        <w:rPr>
          <w:rFonts w:ascii="Helvetica Neue" w:hAnsi="Helvetica Neue" w:cs="Helvetica Neue"/>
        </w:rPr>
        <w:t>_blob_endpoint</w:t>
      </w:r>
      <w:proofErr w:type="spellEnd"/>
    </w:p>
    <w:p w14:paraId="04938B4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}</w:t>
      </w:r>
    </w:p>
    <w:p w14:paraId="2B521A2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7C10B7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tags = {</w:t>
      </w:r>
    </w:p>
    <w:p w14:paraId="13E2169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 xml:space="preserve">      </w:t>
      </w:r>
      <w:proofErr w:type="spellStart"/>
      <w:r>
        <w:rPr>
          <w:rFonts w:ascii="Helvetica Neue" w:hAnsi="Helvetica Neue" w:cs="Helvetica Neue"/>
        </w:rPr>
        <w:t>UMLProject</w:t>
      </w:r>
      <w:proofErr w:type="spellEnd"/>
      <w:r>
        <w:rPr>
          <w:rFonts w:ascii="Helvetica Neue" w:hAnsi="Helvetica Neue" w:cs="Helvetica Neue"/>
        </w:rPr>
        <w:t xml:space="preserve"> = "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  <w:r>
        <w:rPr>
          <w:rFonts w:ascii="Helvetica Neue" w:hAnsi="Helvetica Neue" w:cs="Helvetica Neue"/>
        </w:rPr>
        <w:t>"</w:t>
      </w:r>
    </w:p>
    <w:p w14:paraId="6389A5C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}</w:t>
      </w:r>
    </w:p>
    <w:p w14:paraId="32AA887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}</w:t>
      </w:r>
    </w:p>
    <w:p w14:paraId="5342BCC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252412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After creating all the above Terraform files, we need to initialize the Terraform providers and then check our work.</w:t>
      </w:r>
    </w:p>
    <w:p w14:paraId="6899EA2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3B8BF7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terraform </w:t>
      </w:r>
      <w:proofErr w:type="spellStart"/>
      <w:r>
        <w:rPr>
          <w:rFonts w:ascii="Helvetica Neue" w:hAnsi="Helvetica Neue" w:cs="Helvetica Neue"/>
        </w:rPr>
        <w:t>init</w:t>
      </w:r>
      <w:proofErr w:type="spellEnd"/>
    </w:p>
    <w:p w14:paraId="11964E9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terraform plan</w:t>
      </w:r>
    </w:p>
    <w:p w14:paraId="4E52A5C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3AF1E8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When all looks good,</w:t>
      </w:r>
    </w:p>
    <w:p w14:paraId="003333A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terraform apply</w:t>
      </w:r>
    </w:p>
    <w:p w14:paraId="47525FB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E2FEB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F683A1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C89A81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801B65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Test Login to VM &amp; Setup Kubernetes/Docker</w:t>
      </w:r>
    </w:p>
    <w:p w14:paraId="74BC445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75960A9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Now we should be able to access our </w:t>
      </w:r>
      <w:proofErr w:type="spellStart"/>
      <w:r>
        <w:rPr>
          <w:rFonts w:ascii="Helvetica Neue" w:hAnsi="Helvetica Neue" w:cs="Helvetica Neue"/>
        </w:rPr>
        <w:t>vm</w:t>
      </w:r>
      <w:proofErr w:type="spellEnd"/>
      <w:r>
        <w:rPr>
          <w:rFonts w:ascii="Helvetica Neue" w:hAnsi="Helvetica Neue" w:cs="Helvetica Neue"/>
        </w:rPr>
        <w:t xml:space="preserve"> via our public IP</w:t>
      </w:r>
    </w:p>
    <w:p w14:paraId="1820B54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D7DCE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ssh</w:t>
      </w:r>
      <w:proofErr w:type="spellEnd"/>
      <w:r>
        <w:rPr>
          <w:rFonts w:ascii="Helvetica Neue" w:hAnsi="Helvetica Neue" w:cs="Helvetica Neue"/>
        </w:rPr>
        <w:t xml:space="preserve"> -</w:t>
      </w:r>
      <w:proofErr w:type="spellStart"/>
      <w:r>
        <w:rPr>
          <w:rFonts w:ascii="Helvetica Neue" w:hAnsi="Helvetica Neue" w:cs="Helvetica Neue"/>
        </w:rPr>
        <w:t>i</w:t>
      </w:r>
      <w:proofErr w:type="spellEnd"/>
      <w:r>
        <w:rPr>
          <w:rFonts w:ascii="Helvetica Neue" w:hAnsi="Helvetica Neue" w:cs="Helvetica Neue"/>
        </w:rPr>
        <w:t xml:space="preserve"> &lt;</w:t>
      </w:r>
      <w:proofErr w:type="spellStart"/>
      <w:r>
        <w:rPr>
          <w:rFonts w:ascii="Helvetica Neue" w:hAnsi="Helvetica Neue" w:cs="Helvetica Neue"/>
        </w:rPr>
        <w:t>id_rsa</w:t>
      </w:r>
      <w:proofErr w:type="spellEnd"/>
      <w:r>
        <w:rPr>
          <w:rFonts w:ascii="Helvetica Neue" w:hAnsi="Helvetica Neue" w:cs="Helvetica Neue"/>
        </w:rPr>
        <w:t xml:space="preserve"> in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directory&gt; </w:t>
      </w:r>
      <w:hyperlink r:id="rId18" w:history="1">
        <w:r>
          <w:rPr>
            <w:rFonts w:ascii="Helvetica Neue" w:hAnsi="Helvetica Neue" w:cs="Helvetica Neue"/>
            <w:color w:val="DCA10D"/>
          </w:rPr>
          <w:t>fullstack@52.188.50.234</w:t>
        </w:r>
      </w:hyperlink>
    </w:p>
    <w:p w14:paraId="29418D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52D9ED2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0D6BB1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You will need to add the code from the </w:t>
      </w:r>
      <w:proofErr w:type="spellStart"/>
      <w:r>
        <w:rPr>
          <w:rFonts w:ascii="Helvetica Neue" w:hAnsi="Helvetica Neue" w:cs="Helvetica Neue"/>
        </w:rPr>
        <w:t>Git</w:t>
      </w:r>
      <w:proofErr w:type="spellEnd"/>
      <w:r>
        <w:rPr>
          <w:rFonts w:ascii="Helvetica Neue" w:hAnsi="Helvetica Neue" w:cs="Helvetica Neue"/>
        </w:rPr>
        <w:t xml:space="preserve"> repo: </w:t>
      </w:r>
      <w:hyperlink r:id="rId19" w:history="1">
        <w:r>
          <w:rPr>
            <w:rFonts w:ascii="Helvetica Neue" w:hAnsi="Helvetica Neue" w:cs="Helvetica Neue"/>
            <w:color w:val="DCA10D"/>
          </w:rPr>
          <w:t>https://github.com/dockersamples/node-bulletin-board</w:t>
        </w:r>
      </w:hyperlink>
      <w:r>
        <w:rPr>
          <w:rFonts w:ascii="Helvetica Neue" w:hAnsi="Helvetica Neue" w:cs="Helvetica Neue"/>
        </w:rPr>
        <w:t xml:space="preserve"> to new VM.  These files contain the sample application we will deploy in containers on the Azure VM</w:t>
      </w:r>
    </w:p>
    <w:p w14:paraId="77726A4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B63E36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Keep the Bulletin-board code in a separate directory under the main directory setup:</w:t>
      </w:r>
    </w:p>
    <w:p w14:paraId="42170C6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944AC1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Example tree in my repo:</w:t>
      </w:r>
    </w:p>
    <w:p w14:paraId="2A8B60F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|-- Full\ Stack\ Azure\ Development.docx</w:t>
      </w:r>
    </w:p>
    <w:p w14:paraId="4014102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|-- </w:t>
      </w:r>
      <w:proofErr w:type="spellStart"/>
      <w:proofErr w:type="gramStart"/>
      <w:r>
        <w:rPr>
          <w:rFonts w:ascii="Helvetica Neue" w:hAnsi="Helvetica Neue" w:cs="Helvetica Neue"/>
        </w:rPr>
        <w:t>FullStack.auto.tfvars</w:t>
      </w:r>
      <w:proofErr w:type="spellEnd"/>
      <w:proofErr w:type="gramEnd"/>
    </w:p>
    <w:p w14:paraId="5CBC0D3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|-- </w:t>
      </w:r>
      <w:proofErr w:type="spellStart"/>
      <w:r>
        <w:rPr>
          <w:rFonts w:ascii="Helvetica Neue" w:hAnsi="Helvetica Neue" w:cs="Helvetica Neue"/>
        </w:rPr>
        <w:t>azureauth.pem</w:t>
      </w:r>
      <w:proofErr w:type="spellEnd"/>
    </w:p>
    <w:p w14:paraId="3553020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|-- bulletin-board</w:t>
      </w:r>
    </w:p>
    <w:p w14:paraId="4C813EE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   |-- </w:t>
      </w:r>
      <w:proofErr w:type="spellStart"/>
      <w:r>
        <w:rPr>
          <w:rFonts w:ascii="Helvetica Neue" w:hAnsi="Helvetica Neue" w:cs="Helvetica Neue"/>
        </w:rPr>
        <w:t>Dockerfile</w:t>
      </w:r>
      <w:proofErr w:type="spellEnd"/>
    </w:p>
    <w:p w14:paraId="1556E98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|-- LICENSE</w:t>
      </w:r>
    </w:p>
    <w:p w14:paraId="4249B01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|-- app.js</w:t>
      </w:r>
    </w:p>
    <w:p w14:paraId="1FF455B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|-- backend</w:t>
      </w:r>
    </w:p>
    <w:p w14:paraId="7B8929A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   |-- api.js</w:t>
      </w:r>
    </w:p>
    <w:p w14:paraId="580F627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   |-- events.js</w:t>
      </w:r>
    </w:p>
    <w:p w14:paraId="6140C8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   `-- index.js</w:t>
      </w:r>
    </w:p>
    <w:p w14:paraId="0D69A65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   |-- </w:t>
      </w:r>
      <w:proofErr w:type="spellStart"/>
      <w:r>
        <w:rPr>
          <w:rFonts w:ascii="Helvetica Neue" w:hAnsi="Helvetica Neue" w:cs="Helvetica Neue"/>
        </w:rPr>
        <w:t>dockerBB.yaml</w:t>
      </w:r>
      <w:proofErr w:type="spellEnd"/>
    </w:p>
    <w:p w14:paraId="291FE4F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|-- fonts</w:t>
      </w:r>
    </w:p>
    <w:p w14:paraId="479FFE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   |   `-- </w:t>
      </w:r>
      <w:proofErr w:type="spellStart"/>
      <w:r>
        <w:rPr>
          <w:rFonts w:ascii="Helvetica Neue" w:hAnsi="Helvetica Neue" w:cs="Helvetica Neue"/>
        </w:rPr>
        <w:t>geomanist</w:t>
      </w:r>
      <w:proofErr w:type="spellEnd"/>
    </w:p>
    <w:p w14:paraId="5FE89B6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       `-- hinted-Geomanist-Book.woff2</w:t>
      </w:r>
    </w:p>
    <w:p w14:paraId="799EE8A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|   |-- index.html</w:t>
      </w:r>
    </w:p>
    <w:p w14:paraId="605042E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   |-- </w:t>
      </w:r>
      <w:proofErr w:type="spellStart"/>
      <w:proofErr w:type="gramStart"/>
      <w:r>
        <w:rPr>
          <w:rFonts w:ascii="Helvetica Neue" w:hAnsi="Helvetica Neue" w:cs="Helvetica Neue"/>
        </w:rPr>
        <w:t>package.json</w:t>
      </w:r>
      <w:proofErr w:type="spellEnd"/>
      <w:proofErr w:type="gramEnd"/>
    </w:p>
    <w:p w14:paraId="0222A77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|-- readme.md</w:t>
      </w:r>
    </w:p>
    <w:p w14:paraId="067ECE5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|-- server.js</w:t>
      </w:r>
    </w:p>
    <w:p w14:paraId="49BE476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   `-- site.css</w:t>
      </w:r>
    </w:p>
    <w:p w14:paraId="23C637E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|-- </w:t>
      </w:r>
      <w:proofErr w:type="spellStart"/>
      <w:r>
        <w:rPr>
          <w:rFonts w:ascii="Helvetica Neue" w:hAnsi="Helvetica Neue" w:cs="Helvetica Neue"/>
        </w:rPr>
        <w:t>id_rsa</w:t>
      </w:r>
      <w:proofErr w:type="spellEnd"/>
    </w:p>
    <w:p w14:paraId="065BE01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|-- id_rsa.pub</w:t>
      </w:r>
    </w:p>
    <w:p w14:paraId="0DB0317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|-- main.tf</w:t>
      </w:r>
    </w:p>
    <w:p w14:paraId="3B665FA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|-- providers.tf</w:t>
      </w:r>
    </w:p>
    <w:p w14:paraId="617121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|-- </w:t>
      </w:r>
      <w:proofErr w:type="spellStart"/>
      <w:proofErr w:type="gramStart"/>
      <w:r>
        <w:rPr>
          <w:rFonts w:ascii="Helvetica Neue" w:hAnsi="Helvetica Neue" w:cs="Helvetica Neue"/>
        </w:rPr>
        <w:t>secrets.tfvars</w:t>
      </w:r>
      <w:proofErr w:type="spellEnd"/>
      <w:proofErr w:type="gramEnd"/>
    </w:p>
    <w:p w14:paraId="4C147C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|-- </w:t>
      </w:r>
      <w:proofErr w:type="spellStart"/>
      <w:proofErr w:type="gramStart"/>
      <w:r>
        <w:rPr>
          <w:rFonts w:ascii="Helvetica Neue" w:hAnsi="Helvetica Neue" w:cs="Helvetica Neue"/>
        </w:rPr>
        <w:t>secrets.tfvars</w:t>
      </w:r>
      <w:proofErr w:type="gramEnd"/>
      <w:r>
        <w:rPr>
          <w:rFonts w:ascii="Helvetica Neue" w:hAnsi="Helvetica Neue" w:cs="Helvetica Neue"/>
        </w:rPr>
        <w:t>.example</w:t>
      </w:r>
      <w:proofErr w:type="spellEnd"/>
    </w:p>
    <w:p w14:paraId="48F6FB1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|-- service_data.tf</w:t>
      </w:r>
    </w:p>
    <w:p w14:paraId="460BFE8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|-- </w:t>
      </w:r>
      <w:proofErr w:type="spellStart"/>
      <w:proofErr w:type="gramStart"/>
      <w:r>
        <w:rPr>
          <w:rFonts w:ascii="Helvetica Neue" w:hAnsi="Helvetica Neue" w:cs="Helvetica Neue"/>
        </w:rPr>
        <w:t>terraform.tfstate</w:t>
      </w:r>
      <w:proofErr w:type="spellEnd"/>
      <w:proofErr w:type="gramEnd"/>
    </w:p>
    <w:p w14:paraId="5530FC2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`-- vars.tf</w:t>
      </w:r>
    </w:p>
    <w:p w14:paraId="53454B7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246CE70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Clone your repo to the VM so you can use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files.</w:t>
      </w:r>
    </w:p>
    <w:p w14:paraId="00E7C65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6B1E14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git clone "&lt;your repo https&gt;</w:t>
      </w:r>
    </w:p>
    <w:p w14:paraId="011C7EE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D3CE02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Install Docker</w:t>
      </w:r>
    </w:p>
    <w:p w14:paraId="6370CEA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79B5AE3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apt-get update -y</w:t>
      </w:r>
    </w:p>
    <w:p w14:paraId="49E97F5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apt-get install \</w:t>
      </w:r>
    </w:p>
    <w:p w14:paraId="1DC74D7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apt-transport-https \</w:t>
      </w:r>
    </w:p>
    <w:p w14:paraId="01F41A7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ca-certificates \</w:t>
      </w:r>
    </w:p>
    <w:p w14:paraId="0CA8E6B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curl \</w:t>
      </w:r>
    </w:p>
    <w:p w14:paraId="46A86C0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</w:t>
      </w:r>
      <w:proofErr w:type="spellStart"/>
      <w:r>
        <w:rPr>
          <w:rFonts w:ascii="Helvetica Neue" w:hAnsi="Helvetica Neue" w:cs="Helvetica Neue"/>
        </w:rPr>
        <w:t>gnupg</w:t>
      </w:r>
      <w:proofErr w:type="spellEnd"/>
      <w:r>
        <w:rPr>
          <w:rFonts w:ascii="Helvetica Neue" w:hAnsi="Helvetica Neue" w:cs="Helvetica Neue"/>
        </w:rPr>
        <w:t>-agent \</w:t>
      </w:r>
    </w:p>
    <w:p w14:paraId="4646109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    software-properties-common</w:t>
      </w:r>
    </w:p>
    <w:p w14:paraId="08F6842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curl -</w:t>
      </w:r>
      <w:proofErr w:type="spellStart"/>
      <w:r>
        <w:rPr>
          <w:rFonts w:ascii="Helvetica Neue" w:hAnsi="Helvetica Neue" w:cs="Helvetica Neue"/>
        </w:rPr>
        <w:t>fsSL</w:t>
      </w:r>
      <w:proofErr w:type="spellEnd"/>
      <w:r>
        <w:rPr>
          <w:rFonts w:ascii="Helvetica Neue" w:hAnsi="Helvetica Neue" w:cs="Helvetica Neue"/>
        </w:rPr>
        <w:t xml:space="preserve"> https://download.docker.com/linux/ubuntu/gpg |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apt-key add -</w:t>
      </w:r>
    </w:p>
    <w:p w14:paraId="7437F70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add-apt-repository "deb [arch=amd64] https://download.docker.com/linux/ubuntu bionic stable"</w:t>
      </w:r>
    </w:p>
    <w:p w14:paraId="220D7A6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apt update</w:t>
      </w:r>
    </w:p>
    <w:p w14:paraId="7A1C87D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apt-cache policy docker-</w:t>
      </w:r>
      <w:proofErr w:type="spellStart"/>
      <w:r>
        <w:rPr>
          <w:rFonts w:ascii="Helvetica Neue" w:hAnsi="Helvetica Neue" w:cs="Helvetica Neue"/>
        </w:rPr>
        <w:t>ce</w:t>
      </w:r>
      <w:proofErr w:type="spellEnd"/>
    </w:p>
    <w:p w14:paraId="3393600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apt install docker-</w:t>
      </w:r>
      <w:proofErr w:type="spellStart"/>
      <w:r>
        <w:rPr>
          <w:rFonts w:ascii="Helvetica Neue" w:hAnsi="Helvetica Neue" w:cs="Helvetica Neue"/>
        </w:rPr>
        <w:t>ce</w:t>
      </w:r>
      <w:proofErr w:type="spellEnd"/>
    </w:p>
    <w:p w14:paraId="37D8A7C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</w:t>
      </w:r>
      <w:proofErr w:type="spellStart"/>
      <w:r>
        <w:rPr>
          <w:rFonts w:ascii="Helvetica Neue" w:hAnsi="Helvetica Neue" w:cs="Helvetica Neue"/>
        </w:rPr>
        <w:t>systemctl</w:t>
      </w:r>
      <w:proofErr w:type="spellEnd"/>
      <w:r>
        <w:rPr>
          <w:rFonts w:ascii="Helvetica Neue" w:hAnsi="Helvetica Neue" w:cs="Helvetica Neue"/>
        </w:rPr>
        <w:t xml:space="preserve"> status docker</w:t>
      </w:r>
    </w:p>
    <w:p w14:paraId="0DA8EA4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</w:t>
      </w:r>
      <w:proofErr w:type="spellStart"/>
      <w:r>
        <w:rPr>
          <w:rFonts w:ascii="Helvetica Neue" w:hAnsi="Helvetica Neue" w:cs="Helvetica Neue"/>
        </w:rPr>
        <w:t>usermod</w:t>
      </w:r>
      <w:proofErr w:type="spellEnd"/>
      <w:r>
        <w:rPr>
          <w:rFonts w:ascii="Helvetica Neue" w:hAnsi="Helvetica Neue" w:cs="Helvetica Neue"/>
        </w:rPr>
        <w:t xml:space="preserve"> -</w:t>
      </w:r>
      <w:proofErr w:type="spellStart"/>
      <w:r>
        <w:rPr>
          <w:rFonts w:ascii="Helvetica Neue" w:hAnsi="Helvetica Neue" w:cs="Helvetica Neue"/>
        </w:rPr>
        <w:t>aG</w:t>
      </w:r>
      <w:proofErr w:type="spellEnd"/>
      <w:r>
        <w:rPr>
          <w:rFonts w:ascii="Helvetica Neue" w:hAnsi="Helvetica Neue" w:cs="Helvetica Neue"/>
        </w:rPr>
        <w:t xml:space="preserve"> docker 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</w:p>
    <w:p w14:paraId="242FE0F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BD50D6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You will need to log out and back in for the group change to take effect</w:t>
      </w:r>
    </w:p>
    <w:p w14:paraId="177148A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FFCBC4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 xml:space="preserve">Install Kubernetes   </w:t>
      </w:r>
      <w:r>
        <w:rPr>
          <w:rFonts w:ascii="Helvetica Neue" w:hAnsi="Helvetica Neue" w:cs="Helvetica Neue"/>
        </w:rPr>
        <w:t>52.188.50.234</w:t>
      </w:r>
    </w:p>
    <w:p w14:paraId="4DD0D86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0B8A3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As this is a development box, we will be using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to test out Kubernetes functions.  A production setup has steeper compute requirements and needs a few more packages.  However,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is more than sufficient to kick the tires and do some fun local development work.</w:t>
      </w:r>
    </w:p>
    <w:p w14:paraId="35C237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6E3627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C44D1B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will install &amp; configure from binary</w:t>
      </w:r>
    </w:p>
    <w:p w14:paraId="472DF76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97809E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curl -LO https://storage.googleapis.com/kubernetes-release/release/`curl -s https://storage.googleapis.com/kubernetes-release/release/stable.txt`/bin/linux/amd64/kubectl</w:t>
      </w:r>
    </w:p>
    <w:p w14:paraId="1D2179B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847A9F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chmod</w:t>
      </w:r>
      <w:proofErr w:type="spellEnd"/>
      <w:r>
        <w:rPr>
          <w:rFonts w:ascii="Helvetica Neue" w:hAnsi="Helvetica Neue" w:cs="Helvetica Neue"/>
        </w:rPr>
        <w:t xml:space="preserve"> +</w:t>
      </w:r>
      <w:proofErr w:type="gramStart"/>
      <w:r>
        <w:rPr>
          <w:rFonts w:ascii="Helvetica Neue" w:hAnsi="Helvetica Neue" w:cs="Helvetica Neue"/>
        </w:rPr>
        <w:t>x .</w:t>
      </w:r>
      <w:proofErr w:type="gramEnd"/>
      <w:r>
        <w:rPr>
          <w:rFonts w:ascii="Helvetica Neue" w:hAnsi="Helvetica Neue" w:cs="Helvetica Neue"/>
        </w:rPr>
        <w:t>/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</w:p>
    <w:p w14:paraId="60512B7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</w:t>
      </w:r>
      <w:proofErr w:type="gramStart"/>
      <w:r>
        <w:rPr>
          <w:rFonts w:ascii="Helvetica Neue" w:hAnsi="Helvetica Neue" w:cs="Helvetica Neue"/>
        </w:rPr>
        <w:t>mv .</w:t>
      </w:r>
      <w:proofErr w:type="gramEnd"/>
      <w:r>
        <w:rPr>
          <w:rFonts w:ascii="Helvetica Neue" w:hAnsi="Helvetica Neue" w:cs="Helvetica Neue"/>
        </w:rPr>
        <w:t>/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  <w:r>
        <w:rPr>
          <w:rFonts w:ascii="Helvetica Neue" w:hAnsi="Helvetica Neue" w:cs="Helvetica Neue"/>
        </w:rPr>
        <w:t xml:space="preserve"> /</w:t>
      </w:r>
      <w:proofErr w:type="spellStart"/>
      <w:r>
        <w:rPr>
          <w:rFonts w:ascii="Helvetica Neue" w:hAnsi="Helvetica Neue" w:cs="Helvetica Neue"/>
        </w:rPr>
        <w:t>usr</w:t>
      </w:r>
      <w:proofErr w:type="spellEnd"/>
      <w:r>
        <w:rPr>
          <w:rFonts w:ascii="Helvetica Neue" w:hAnsi="Helvetica Neue" w:cs="Helvetica Neue"/>
        </w:rPr>
        <w:t>/local/bin/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</w:p>
    <w:p w14:paraId="24FC9AC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9CA2FB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And the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development setup</w:t>
      </w:r>
    </w:p>
    <w:p w14:paraId="2C944EA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curl -Lo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https://storage.googleapis.com/minikube/releases/latest/minikube-linux-amd64 &amp;&amp; </w:t>
      </w:r>
      <w:proofErr w:type="spellStart"/>
      <w:r>
        <w:rPr>
          <w:rFonts w:ascii="Helvetica Neue" w:hAnsi="Helvetica Neue" w:cs="Helvetica Neue"/>
        </w:rPr>
        <w:t>chmod</w:t>
      </w:r>
      <w:proofErr w:type="spellEnd"/>
      <w:r>
        <w:rPr>
          <w:rFonts w:ascii="Helvetica Neue" w:hAnsi="Helvetica Neue" w:cs="Helvetica Neue"/>
        </w:rPr>
        <w:t xml:space="preserve"> +x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&amp;&amp; </w:t>
      </w:r>
      <w:proofErr w:type="spellStart"/>
      <w:r>
        <w:rPr>
          <w:rFonts w:ascii="Helvetica Neue" w:hAnsi="Helvetica Neue" w:cs="Helvetica Neue"/>
        </w:rPr>
        <w:t>sudo</w:t>
      </w:r>
      <w:proofErr w:type="spellEnd"/>
      <w:r>
        <w:rPr>
          <w:rFonts w:ascii="Helvetica Neue" w:hAnsi="Helvetica Neue" w:cs="Helvetica Neue"/>
        </w:rPr>
        <w:t xml:space="preserve"> mv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/</w:t>
      </w:r>
      <w:proofErr w:type="spellStart"/>
      <w:r>
        <w:rPr>
          <w:rFonts w:ascii="Helvetica Neue" w:hAnsi="Helvetica Neue" w:cs="Helvetica Neue"/>
        </w:rPr>
        <w:t>usr</w:t>
      </w:r>
      <w:proofErr w:type="spellEnd"/>
      <w:r>
        <w:rPr>
          <w:rFonts w:ascii="Helvetica Neue" w:hAnsi="Helvetica Neue" w:cs="Helvetica Neue"/>
        </w:rPr>
        <w:t>/local/bin/</w:t>
      </w:r>
    </w:p>
    <w:p w14:paraId="509A1CB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34D176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Test its working</w:t>
      </w:r>
    </w:p>
    <w:p w14:paraId="7F87088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A60166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  <w:r>
        <w:rPr>
          <w:rFonts w:ascii="Helvetica Neue" w:hAnsi="Helvetica Neue" w:cs="Helvetica Neue"/>
        </w:rPr>
        <w:t xml:space="preserve"> version --client</w:t>
      </w:r>
    </w:p>
    <w:p w14:paraId="5347B5E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119FB9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CD6A5A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Start a Kubernetes Cluster</w:t>
      </w:r>
    </w:p>
    <w:p w14:paraId="319ED06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 xml:space="preserve"> </w:t>
      </w:r>
    </w:p>
    <w:p w14:paraId="34AE4D66" w14:textId="77777777" w:rsidR="00C95AA4" w:rsidRDefault="00C95AA4" w:rsidP="00C95AA4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Commit &amp; push all the code in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to Git from local machine</w:t>
      </w:r>
    </w:p>
    <w:p w14:paraId="1DDC0232" w14:textId="77777777" w:rsidR="00C95AA4" w:rsidRDefault="00C95AA4" w:rsidP="00C95AA4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On the VM, clone the repo so we can begin development work</w:t>
      </w:r>
    </w:p>
    <w:p w14:paraId="1C4CFE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0C1A42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Navigate into the bulletin-board directory and have a look at the </w:t>
      </w:r>
      <w:proofErr w:type="spellStart"/>
      <w:r>
        <w:rPr>
          <w:rFonts w:ascii="Helvetica Neue" w:hAnsi="Helvetica Neue" w:cs="Helvetica Neue"/>
        </w:rPr>
        <w:t>Dockerfile</w:t>
      </w:r>
      <w:proofErr w:type="spellEnd"/>
      <w:r>
        <w:rPr>
          <w:rFonts w:ascii="Helvetica Neue" w:hAnsi="Helvetica Neue" w:cs="Helvetica Neue"/>
        </w:rPr>
        <w:t xml:space="preserve"> &amp; </w:t>
      </w:r>
      <w:proofErr w:type="spellStart"/>
      <w:r>
        <w:rPr>
          <w:rFonts w:ascii="Helvetica Neue" w:hAnsi="Helvetica Neue" w:cs="Helvetica Neue"/>
        </w:rPr>
        <w:t>dockerBB.yaml</w:t>
      </w:r>
      <w:proofErr w:type="spellEnd"/>
      <w:r>
        <w:rPr>
          <w:rFonts w:ascii="Helvetica Neue" w:hAnsi="Helvetica Neue" w:cs="Helvetica Neue"/>
        </w:rPr>
        <w:t xml:space="preserve"> files - these are used to build our images and deploy to pods.</w:t>
      </w:r>
    </w:p>
    <w:p w14:paraId="2FC4398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5DFA81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First, build the </w:t>
      </w:r>
      <w:proofErr w:type="spellStart"/>
      <w:r>
        <w:rPr>
          <w:rFonts w:ascii="Helvetica Neue" w:hAnsi="Helvetica Neue" w:cs="Helvetica Neue"/>
        </w:rPr>
        <w:t>Dockerfile</w:t>
      </w:r>
      <w:proofErr w:type="spellEnd"/>
      <w:r>
        <w:rPr>
          <w:rFonts w:ascii="Helvetica Neue" w:hAnsi="Helvetica Neue" w:cs="Helvetica Neue"/>
        </w:rPr>
        <w:t xml:space="preserve"> image:</w:t>
      </w:r>
    </w:p>
    <w:p w14:paraId="40404F1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275CA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docker build --tag </w:t>
      </w:r>
      <w:proofErr w:type="spellStart"/>
      <w:proofErr w:type="gramStart"/>
      <w:r>
        <w:rPr>
          <w:rFonts w:ascii="Helvetica Neue" w:hAnsi="Helvetica Neue" w:cs="Helvetica Neue"/>
        </w:rPr>
        <w:t>bulletinboard:latest</w:t>
      </w:r>
      <w:proofErr w:type="spellEnd"/>
      <w:proofErr w:type="gramEnd"/>
      <w:r>
        <w:rPr>
          <w:rFonts w:ascii="Helvetica Neue" w:hAnsi="Helvetica Neue" w:cs="Helvetica Neue"/>
        </w:rPr>
        <w:t xml:space="preserve"> .</w:t>
      </w:r>
    </w:p>
    <w:p w14:paraId="4719719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26A2DD" w14:textId="25541BFA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  <w:u w:val="single"/>
        </w:rPr>
        <w:t>TROUBLESHOOTING</w:t>
      </w:r>
      <w:r w:rsidR="00383A83">
        <w:rPr>
          <w:rFonts w:ascii="Helvetica Neue" w:hAnsi="Helvetica Neue" w:cs="Helvetica Neue"/>
          <w:b/>
          <w:bCs/>
          <w:u w:val="single"/>
        </w:rPr>
        <w:t xml:space="preserve"> #1</w:t>
      </w:r>
    </w:p>
    <w:p w14:paraId="0342D44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At this time, as I was testing the deployment to document the steps for Kubernetes, I discovered that my "free" VM (Standard_B1s) was not up to the task.  Had I taken a second to review, I would have noticed that this SKU is only a single core - that won't meet the requirements for Kubernetes.  </w:t>
      </w:r>
    </w:p>
    <w:p w14:paraId="35D7438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E4726D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So, now we get to see the magic of two special capabilities.</w:t>
      </w:r>
    </w:p>
    <w:p w14:paraId="2AA9831C" w14:textId="77777777" w:rsidR="00C95AA4" w:rsidRDefault="00C95AA4" w:rsidP="00C95AA4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You can upgrade your SKU on the fly in the cloud</w:t>
      </w:r>
    </w:p>
    <w:p w14:paraId="441798D2" w14:textId="77777777" w:rsidR="00C95AA4" w:rsidRDefault="00C95AA4" w:rsidP="00C95AA4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Terraform is declarative, so we just update the SKU and run terraform apply to make the changes in the cloud</w:t>
      </w:r>
    </w:p>
    <w:p w14:paraId="584E8D5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891801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Step one, update the Terraform definition in main.tf under the virtual machine resource and update the </w:t>
      </w:r>
      <w:proofErr w:type="spellStart"/>
      <w:r>
        <w:rPr>
          <w:rFonts w:ascii="Helvetica Neue" w:hAnsi="Helvetica Neue" w:cs="Helvetica Neue"/>
        </w:rPr>
        <w:t>vm_size</w:t>
      </w:r>
      <w:proofErr w:type="spellEnd"/>
      <w:r>
        <w:rPr>
          <w:rFonts w:ascii="Helvetica Neue" w:hAnsi="Helvetica Neue" w:cs="Helvetica Neue"/>
        </w:rPr>
        <w:t xml:space="preserve"> as follows:</w:t>
      </w:r>
    </w:p>
    <w:p w14:paraId="60EC271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ab/>
      </w:r>
      <w:proofErr w:type="spellStart"/>
      <w:r>
        <w:rPr>
          <w:rFonts w:ascii="Helvetica Neue" w:hAnsi="Helvetica Neue" w:cs="Helvetica Neue"/>
        </w:rPr>
        <w:t>vm_size</w:t>
      </w:r>
      <w:proofErr w:type="spellEnd"/>
      <w:r>
        <w:rPr>
          <w:rFonts w:ascii="Helvetica Neue" w:hAnsi="Helvetica Neue" w:cs="Helvetica Neue"/>
        </w:rPr>
        <w:t xml:space="preserve"> </w:t>
      </w:r>
      <w:r>
        <w:rPr>
          <w:rFonts w:ascii="Helvetica Neue" w:hAnsi="Helvetica Neue" w:cs="Helvetica Neue"/>
        </w:rPr>
        <w:tab/>
      </w:r>
      <w:proofErr w:type="gramStart"/>
      <w:r>
        <w:rPr>
          <w:rFonts w:ascii="Helvetica Neue" w:hAnsi="Helvetica Neue" w:cs="Helvetica Neue"/>
        </w:rPr>
        <w:t>=  "</w:t>
      </w:r>
      <w:proofErr w:type="gramEnd"/>
      <w:r>
        <w:rPr>
          <w:rFonts w:ascii="Helvetica Neue" w:hAnsi="Helvetica Neue" w:cs="Helvetica Neue"/>
        </w:rPr>
        <w:t xml:space="preserve">Standard_B2s"  </w:t>
      </w:r>
    </w:p>
    <w:p w14:paraId="5EA42EF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BAA878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will tell Terraform we "expect" the VM to be a B-Series 2vcpu.</w:t>
      </w:r>
    </w:p>
    <w:p w14:paraId="381D4E8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5A9C1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From your local machine, in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directory, check the plan</w:t>
      </w:r>
    </w:p>
    <w:p w14:paraId="4A23BCC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terraform plan</w:t>
      </w:r>
    </w:p>
    <w:p w14:paraId="580F147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591B73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can see Terraform has noted our changes and intends to update:</w:t>
      </w:r>
    </w:p>
    <w:p w14:paraId="522F38A3" w14:textId="3D85FD3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7FBD1F86" wp14:editId="52B32457">
            <wp:extent cx="5943600" cy="1457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95C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A2A3D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note the following specific lines in the output</w:t>
      </w:r>
    </w:p>
    <w:p w14:paraId="31917A9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  <w:t xml:space="preserve">  ~ </w:t>
      </w:r>
      <w:proofErr w:type="spellStart"/>
      <w:r>
        <w:rPr>
          <w:rFonts w:ascii="Helvetica Neue" w:hAnsi="Helvetica Neue" w:cs="Helvetica Neue"/>
        </w:rPr>
        <w:t>vm_size</w:t>
      </w:r>
      <w:proofErr w:type="spellEnd"/>
      <w:r>
        <w:rPr>
          <w:rFonts w:ascii="Helvetica Neue" w:hAnsi="Helvetica Neue" w:cs="Helvetica Neue"/>
        </w:rPr>
        <w:t xml:space="preserve">                          = "Standard_B1s" -&gt; "Standard_B2s"</w:t>
      </w:r>
    </w:p>
    <w:p w14:paraId="35182D7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</w:r>
      <w:r>
        <w:rPr>
          <w:rFonts w:ascii="Helvetica Neue" w:hAnsi="Helvetica Neue" w:cs="Helvetica Neue"/>
          <w:b/>
          <w:bCs/>
        </w:rPr>
        <w:t>Plan:</w:t>
      </w:r>
      <w:r>
        <w:rPr>
          <w:rFonts w:ascii="Helvetica Neue" w:hAnsi="Helvetica Neue" w:cs="Helvetica Neue"/>
        </w:rPr>
        <w:t xml:space="preserve"> 0 to add, 1 to change, 0 to destroy</w:t>
      </w:r>
    </w:p>
    <w:p w14:paraId="7B954D2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BDB4F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Looks good, let's see what Terraform and Azure do with this definition change.</w:t>
      </w:r>
    </w:p>
    <w:p w14:paraId="6DD48C3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E134EE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terraform apply</w:t>
      </w:r>
    </w:p>
    <w:p w14:paraId="15C6CDC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6D05D2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Awesome:  </w:t>
      </w:r>
      <w:r>
        <w:rPr>
          <w:rFonts w:ascii="Helvetica Neue" w:hAnsi="Helvetica Neue" w:cs="Helvetica Neue"/>
          <w:b/>
          <w:bCs/>
        </w:rPr>
        <w:t>Apply complete! Resources: 0 added, 1 changed, 0 destroyed.</w:t>
      </w:r>
    </w:p>
    <w:p w14:paraId="0292543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2B4D0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Now </w:t>
      </w:r>
      <w:proofErr w:type="spellStart"/>
      <w:r>
        <w:rPr>
          <w:rFonts w:ascii="Helvetica Neue" w:hAnsi="Helvetica Neue" w:cs="Helvetica Neue"/>
        </w:rPr>
        <w:t>lets</w:t>
      </w:r>
      <w:proofErr w:type="spellEnd"/>
      <w:r>
        <w:rPr>
          <w:rFonts w:ascii="Helvetica Neue" w:hAnsi="Helvetica Neue" w:cs="Helvetica Neue"/>
        </w:rPr>
        <w:t xml:space="preserve"> double check with Azure to see our VM state.</w:t>
      </w:r>
    </w:p>
    <w:p w14:paraId="2DAB581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15F009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Excellent:</w:t>
      </w:r>
    </w:p>
    <w:p w14:paraId="54A7387D" w14:textId="56307AF0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156F6273" wp14:editId="455E8566">
            <wp:extent cx="5943600" cy="128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E8C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8A409A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Ok, crisis avoided, back to our development work!</w:t>
      </w:r>
    </w:p>
    <w:p w14:paraId="281442B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C4F11B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First, log back in to the VM using our </w:t>
      </w:r>
      <w:proofErr w:type="spellStart"/>
      <w:r>
        <w:rPr>
          <w:rFonts w:ascii="Helvetica Neue" w:hAnsi="Helvetica Neue" w:cs="Helvetica Neue"/>
        </w:rPr>
        <w:t>id_rsa</w:t>
      </w:r>
      <w:proofErr w:type="spellEnd"/>
      <w:r>
        <w:rPr>
          <w:rFonts w:ascii="Helvetica Neue" w:hAnsi="Helvetica Neue" w:cs="Helvetica Neue"/>
        </w:rPr>
        <w:t xml:space="preserve"> cert and </w:t>
      </w:r>
      <w:proofErr w:type="spellStart"/>
      <w:r>
        <w:rPr>
          <w:rFonts w:ascii="Helvetica Neue" w:hAnsi="Helvetica Neue" w:cs="Helvetica Neue"/>
        </w:rPr>
        <w:t>fullstack</w:t>
      </w:r>
      <w:proofErr w:type="spellEnd"/>
      <w:r>
        <w:rPr>
          <w:rFonts w:ascii="Helvetica Neue" w:hAnsi="Helvetica Neue" w:cs="Helvetica Neue"/>
        </w:rPr>
        <w:t xml:space="preserve"> user</w:t>
      </w:r>
    </w:p>
    <w:p w14:paraId="706645C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E90EAD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ssh</w:t>
      </w:r>
      <w:proofErr w:type="spellEnd"/>
      <w:r>
        <w:rPr>
          <w:rFonts w:ascii="Helvetica Neue" w:hAnsi="Helvetica Neue" w:cs="Helvetica Neue"/>
        </w:rPr>
        <w:t xml:space="preserve"> -</w:t>
      </w:r>
      <w:proofErr w:type="spellStart"/>
      <w:r>
        <w:rPr>
          <w:rFonts w:ascii="Helvetica Neue" w:hAnsi="Helvetica Neue" w:cs="Helvetica Neue"/>
        </w:rPr>
        <w:t>i</w:t>
      </w:r>
      <w:proofErr w:type="spellEnd"/>
      <w:r>
        <w:rPr>
          <w:rFonts w:ascii="Helvetica Neue" w:hAnsi="Helvetica Neue" w:cs="Helvetica Neue"/>
        </w:rPr>
        <w:t xml:space="preserve"> </w:t>
      </w:r>
      <w:proofErr w:type="spellStart"/>
      <w:r>
        <w:rPr>
          <w:rFonts w:ascii="Helvetica Neue" w:hAnsi="Helvetica Neue" w:cs="Helvetica Neue"/>
        </w:rPr>
        <w:t>id_rsa</w:t>
      </w:r>
      <w:proofErr w:type="spellEnd"/>
      <w:r>
        <w:rPr>
          <w:rFonts w:ascii="Helvetica Neue" w:hAnsi="Helvetica Neue" w:cs="Helvetica Neue"/>
        </w:rPr>
        <w:t xml:space="preserve"> </w:t>
      </w:r>
      <w:hyperlink r:id="rId22" w:history="1">
        <w:r>
          <w:rPr>
            <w:rFonts w:ascii="Helvetica Neue" w:hAnsi="Helvetica Neue" w:cs="Helvetica Neue"/>
            <w:color w:val="DCA10D"/>
          </w:rPr>
          <w:t>fullstack@52.188.50.234</w:t>
        </w:r>
      </w:hyperlink>
    </w:p>
    <w:p w14:paraId="388F2A6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7599C0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And check for our existing files:</w:t>
      </w:r>
    </w:p>
    <w:p w14:paraId="73C2F19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8BAE0C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ls -</w:t>
      </w:r>
      <w:proofErr w:type="spellStart"/>
      <w:proofErr w:type="gramStart"/>
      <w:r>
        <w:rPr>
          <w:rFonts w:ascii="Helvetica Neue" w:hAnsi="Helvetica Neue" w:cs="Helvetica Neue"/>
        </w:rPr>
        <w:t>lhtr</w:t>
      </w:r>
      <w:proofErr w:type="spellEnd"/>
      <w:r>
        <w:rPr>
          <w:rFonts w:ascii="Helvetica Neue" w:hAnsi="Helvetica Neue" w:cs="Helvetica Neue"/>
        </w:rPr>
        <w:t xml:space="preserve">  #</w:t>
      </w:r>
      <w:proofErr w:type="gramEnd"/>
      <w:r>
        <w:rPr>
          <w:rFonts w:ascii="Helvetica Neue" w:hAnsi="Helvetica Neue" w:cs="Helvetica Neue"/>
        </w:rPr>
        <w:t xml:space="preserve"> Our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directory is intact</w:t>
      </w:r>
    </w:p>
    <w:p w14:paraId="544F2C7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docker image </w:t>
      </w:r>
      <w:proofErr w:type="gramStart"/>
      <w:r>
        <w:rPr>
          <w:rFonts w:ascii="Helvetica Neue" w:hAnsi="Helvetica Neue" w:cs="Helvetica Neue"/>
        </w:rPr>
        <w:t>ls  #</w:t>
      </w:r>
      <w:proofErr w:type="gramEnd"/>
      <w:r>
        <w:rPr>
          <w:rFonts w:ascii="Helvetica Neue" w:hAnsi="Helvetica Neue" w:cs="Helvetica Neue"/>
        </w:rPr>
        <w:t xml:space="preserve"> our bulletin board  image is still there</w:t>
      </w:r>
    </w:p>
    <w:p w14:paraId="7C69546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FD6D8D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Great, Azure upgraded the VM SKU AND kept our files!  Everything is going as planned (</w:t>
      </w:r>
      <w:proofErr w:type="spellStart"/>
      <w:r>
        <w:rPr>
          <w:rFonts w:ascii="Helvetica Neue" w:hAnsi="Helvetica Neue" w:cs="Helvetica Neue"/>
        </w:rPr>
        <w:t>ya</w:t>
      </w:r>
      <w:proofErr w:type="spellEnd"/>
      <w:r>
        <w:rPr>
          <w:rFonts w:ascii="Helvetica Neue" w:hAnsi="Helvetica Neue" w:cs="Helvetica Neue"/>
        </w:rPr>
        <w:t>, right...)</w:t>
      </w:r>
    </w:p>
    <w:p w14:paraId="2049949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D6084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gramStart"/>
      <w:r>
        <w:rPr>
          <w:rFonts w:ascii="Helvetica Neue" w:hAnsi="Helvetica Neue" w:cs="Helvetica Neue"/>
        </w:rPr>
        <w:t xml:space="preserve">So,  </w:t>
      </w:r>
      <w:proofErr w:type="spellStart"/>
      <w:r>
        <w:rPr>
          <w:rFonts w:ascii="Helvetica Neue" w:hAnsi="Helvetica Neue" w:cs="Helvetica Neue"/>
        </w:rPr>
        <w:t>lets</w:t>
      </w:r>
      <w:proofErr w:type="spellEnd"/>
      <w:proofErr w:type="gramEnd"/>
      <w:r>
        <w:rPr>
          <w:rFonts w:ascii="Helvetica Neue" w:hAnsi="Helvetica Neue" w:cs="Helvetica Neue"/>
        </w:rPr>
        <w:t xml:space="preserve"> try to deploy the Docker application without Kubernetes and make sure it is working.</w:t>
      </w:r>
    </w:p>
    <w:p w14:paraId="4B09223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cd ~/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</w:p>
    <w:p w14:paraId="3872E40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docker run --publish 8000:8080 --detach --name bb </w:t>
      </w:r>
      <w:proofErr w:type="spellStart"/>
      <w:proofErr w:type="gramStart"/>
      <w:r>
        <w:rPr>
          <w:rFonts w:ascii="Helvetica Neue" w:hAnsi="Helvetica Neue" w:cs="Helvetica Neue"/>
        </w:rPr>
        <w:t>bulletinboard:latest</w:t>
      </w:r>
      <w:proofErr w:type="spellEnd"/>
      <w:proofErr w:type="gramEnd"/>
    </w:p>
    <w:p w14:paraId="2AA211D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694562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From our LOCAL machine, open a browser and </w:t>
      </w:r>
      <w:proofErr w:type="spellStart"/>
      <w:r>
        <w:rPr>
          <w:rFonts w:ascii="Helvetica Neue" w:hAnsi="Helvetica Neue" w:cs="Helvetica Neue"/>
        </w:rPr>
        <w:t>goto</w:t>
      </w:r>
      <w:proofErr w:type="spellEnd"/>
      <w:r>
        <w:rPr>
          <w:rFonts w:ascii="Helvetica Neue" w:hAnsi="Helvetica Neue" w:cs="Helvetica Neue"/>
        </w:rPr>
        <w:t>: 52.188.50.234:8000</w:t>
      </w:r>
    </w:p>
    <w:p w14:paraId="23B8F9B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50D77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Success!</w:t>
      </w:r>
    </w:p>
    <w:p w14:paraId="5A67D9D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1CB125" w14:textId="69696A00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D209889" wp14:editId="5FD42A58">
            <wp:extent cx="5943600" cy="2687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C07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7178D6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Now, </w:t>
      </w:r>
      <w:proofErr w:type="spellStart"/>
      <w:r>
        <w:rPr>
          <w:rFonts w:ascii="Helvetica Neue" w:hAnsi="Helvetica Neue" w:cs="Helvetica Neue"/>
        </w:rPr>
        <w:t>we'lll</w:t>
      </w:r>
      <w:proofErr w:type="spellEnd"/>
      <w:r>
        <w:rPr>
          <w:rFonts w:ascii="Helvetica Neue" w:hAnsi="Helvetica Neue" w:cs="Helvetica Neue"/>
        </w:rPr>
        <w:t xml:space="preserve"> bring down the Docker container and move right to using Kubernetes</w:t>
      </w:r>
    </w:p>
    <w:p w14:paraId="2D97DCB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5FC2D5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Back on the VM:</w:t>
      </w:r>
    </w:p>
    <w:p w14:paraId="2663D43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docker rm --force bb</w:t>
      </w:r>
    </w:p>
    <w:p w14:paraId="5ED146F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D9CCE7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Navigate to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>/bulletin-board</w:t>
      </w:r>
    </w:p>
    <w:p w14:paraId="23A9AFC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FC94B7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start</w:t>
      </w:r>
    </w:p>
    <w:p w14:paraId="286217B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633788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output as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starts: </w:t>
      </w:r>
      <w:proofErr w:type="gramStart"/>
      <w:r>
        <w:rPr>
          <w:rFonts w:ascii="Apple Color Emoji" w:hAnsi="Apple Color Emoji" w:cs="Apple Color Emoji"/>
        </w:rPr>
        <w:t>🔥</w:t>
      </w:r>
      <w:r>
        <w:rPr>
          <w:rFonts w:ascii="Helvetica Neue" w:hAnsi="Helvetica Neue" w:cs="Helvetica Neue"/>
        </w:rPr>
        <w:t xml:space="preserve">  Creating</w:t>
      </w:r>
      <w:proofErr w:type="gramEnd"/>
      <w:r>
        <w:rPr>
          <w:rFonts w:ascii="Helvetica Neue" w:hAnsi="Helvetica Neue" w:cs="Helvetica Neue"/>
        </w:rPr>
        <w:t xml:space="preserve"> docker container (CPUs=2, Memory=889MB) ...  Cool, it sees the 2 </w:t>
      </w:r>
      <w:proofErr w:type="spellStart"/>
      <w:r>
        <w:rPr>
          <w:rFonts w:ascii="Helvetica Neue" w:hAnsi="Helvetica Neue" w:cs="Helvetica Neue"/>
        </w:rPr>
        <w:t>cpus</w:t>
      </w:r>
      <w:proofErr w:type="spellEnd"/>
      <w:r>
        <w:rPr>
          <w:rFonts w:ascii="Helvetica Neue" w:hAnsi="Helvetica Neue" w:cs="Helvetica Neue"/>
        </w:rPr>
        <w:t>!</w:t>
      </w:r>
    </w:p>
    <w:p w14:paraId="0FA3B8B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6F2575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Bah, more issues!</w:t>
      </w:r>
    </w:p>
    <w:p w14:paraId="6A0D7F0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2CFAC0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TROUBLESHOOTING #2 </w:t>
      </w:r>
    </w:p>
    <w:p w14:paraId="14084D8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Seems Docker and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are a bit confused - maybe related to SKU upgrade:</w:t>
      </w:r>
    </w:p>
    <w:p w14:paraId="1D92457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F7F22B9" w14:textId="0B110ED4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1688B9E8" wp14:editId="2AE41547">
            <wp:extent cx="5943600" cy="127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D3CC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FC1029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Let's blow away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and try a fresh start:</w:t>
      </w:r>
    </w:p>
    <w:p w14:paraId="0A8E222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delete</w:t>
      </w:r>
    </w:p>
    <w:p w14:paraId="09C0A88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start</w:t>
      </w:r>
    </w:p>
    <w:p w14:paraId="3F0D262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67D25A4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Ok, back on track!</w:t>
      </w:r>
    </w:p>
    <w:p w14:paraId="3A19FA5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1A6B04F" w14:textId="681A8A51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1650AFC2" wp14:editId="60E5B9EC">
            <wp:extent cx="5943600" cy="2785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771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2D4075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 xml:space="preserve">Setup External </w:t>
      </w:r>
      <w:proofErr w:type="spellStart"/>
      <w:r>
        <w:rPr>
          <w:rFonts w:ascii="Helvetica Neue" w:hAnsi="Helvetica Neue" w:cs="Helvetica Neue"/>
          <w:b/>
          <w:bCs/>
          <w:u w:val="single"/>
        </w:rPr>
        <w:t>kube</w:t>
      </w:r>
      <w:proofErr w:type="spellEnd"/>
      <w:r>
        <w:rPr>
          <w:rFonts w:ascii="Helvetica Neue" w:hAnsi="Helvetica Neue" w:cs="Helvetica Neue"/>
          <w:b/>
          <w:bCs/>
          <w:u w:val="single"/>
        </w:rPr>
        <w:t xml:space="preserve"> routing</w:t>
      </w:r>
    </w:p>
    <w:p w14:paraId="2B29BDB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B5EEE2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standard setup for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doesn't include a good way to access our pods, so we need to do a little preparatory work for internet access (access from outside the VM)</w:t>
      </w:r>
    </w:p>
    <w:p w14:paraId="03E3AA5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00965A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addons enable ingress</w:t>
      </w:r>
    </w:p>
    <w:p w14:paraId="138D800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76380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Check for the ingress services</w:t>
      </w:r>
    </w:p>
    <w:p w14:paraId="7050656B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  <w:r>
        <w:rPr>
          <w:rFonts w:ascii="Helvetica Neue" w:hAnsi="Helvetica Neue" w:cs="Helvetica Neue"/>
        </w:rPr>
        <w:t xml:space="preserve"> get pods -n </w:t>
      </w:r>
      <w:proofErr w:type="spellStart"/>
      <w:r>
        <w:rPr>
          <w:rFonts w:ascii="Helvetica Neue" w:hAnsi="Helvetica Neue" w:cs="Helvetica Neue"/>
        </w:rPr>
        <w:t>kube</w:t>
      </w:r>
      <w:proofErr w:type="spellEnd"/>
      <w:r>
        <w:rPr>
          <w:rFonts w:ascii="Helvetica Neue" w:hAnsi="Helvetica Neue" w:cs="Helvetica Neue"/>
        </w:rPr>
        <w:t>-system</w:t>
      </w:r>
    </w:p>
    <w:p w14:paraId="574FA3E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54F62E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1931D06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3CD63D8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Now, we'll try and deploy the cluster (make sure you are in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>/</w:t>
      </w:r>
      <w:proofErr w:type="spellStart"/>
      <w:r>
        <w:rPr>
          <w:rFonts w:ascii="Helvetica Neue" w:hAnsi="Helvetica Neue" w:cs="Helvetica Neue"/>
        </w:rPr>
        <w:t>bulletinboard</w:t>
      </w:r>
      <w:proofErr w:type="spellEnd"/>
      <w:r>
        <w:rPr>
          <w:rFonts w:ascii="Helvetica Neue" w:hAnsi="Helvetica Neue" w:cs="Helvetica Neue"/>
        </w:rPr>
        <w:t xml:space="preserve"> directory)</w:t>
      </w:r>
    </w:p>
    <w:p w14:paraId="697C284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B218787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First, we need to point the Docker commands to </w:t>
      </w:r>
      <w:proofErr w:type="spellStart"/>
      <w:r>
        <w:rPr>
          <w:rFonts w:ascii="Helvetica Neue" w:hAnsi="Helvetica Neue" w:cs="Helvetica Neue"/>
        </w:rPr>
        <w:t>use minikube</w:t>
      </w:r>
      <w:proofErr w:type="spellEnd"/>
      <w:r>
        <w:rPr>
          <w:rFonts w:ascii="Helvetica Neue" w:hAnsi="Helvetica Neue" w:cs="Helvetica Neue"/>
        </w:rPr>
        <w:t xml:space="preserve"> for image building and 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  <w:r>
        <w:rPr>
          <w:rFonts w:ascii="Helvetica Neue" w:hAnsi="Helvetica Neue" w:cs="Helvetica Neue"/>
        </w:rPr>
        <w:t xml:space="preserve"> deployments</w:t>
      </w:r>
    </w:p>
    <w:p w14:paraId="3059232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$ eval $(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docker-env)</w:t>
      </w:r>
    </w:p>
    <w:p w14:paraId="66A76D15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010A282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Next, build the app in </w:t>
      </w:r>
      <w:proofErr w:type="spellStart"/>
      <w:r>
        <w:rPr>
          <w:rFonts w:ascii="Helvetica Neue" w:hAnsi="Helvetica Neue" w:cs="Helvetica Neue"/>
        </w:rPr>
        <w:t>minikube</w:t>
      </w:r>
      <w:proofErr w:type="spellEnd"/>
      <w:r>
        <w:rPr>
          <w:rFonts w:ascii="Helvetica Neue" w:hAnsi="Helvetica Neue" w:cs="Helvetica Neue"/>
        </w:rPr>
        <w:t xml:space="preserve"> docker repo</w:t>
      </w:r>
    </w:p>
    <w:p w14:paraId="593733E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docker build --tag </w:t>
      </w:r>
      <w:proofErr w:type="spellStart"/>
      <w:proofErr w:type="gramStart"/>
      <w:r>
        <w:rPr>
          <w:rFonts w:ascii="Helvetica Neue" w:hAnsi="Helvetica Neue" w:cs="Helvetica Neue"/>
        </w:rPr>
        <w:t>bulletinboard:latest</w:t>
      </w:r>
      <w:proofErr w:type="spellEnd"/>
      <w:proofErr w:type="gramEnd"/>
      <w:r>
        <w:rPr>
          <w:rFonts w:ascii="Helvetica Neue" w:hAnsi="Helvetica Neue" w:cs="Helvetica Neue"/>
        </w:rPr>
        <w:t xml:space="preserve"> .</w:t>
      </w:r>
    </w:p>
    <w:p w14:paraId="35D0487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277F11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Finally, deploy the image to a pod</w:t>
      </w:r>
    </w:p>
    <w:p w14:paraId="1E69CC1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gramStart"/>
      <w:r>
        <w:rPr>
          <w:rFonts w:ascii="Helvetica Neue" w:hAnsi="Helvetica Neue" w:cs="Helvetica Neue"/>
        </w:rPr>
        <w:t xml:space="preserve">$  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  <w:proofErr w:type="gramEnd"/>
      <w:r>
        <w:rPr>
          <w:rFonts w:ascii="Helvetica Neue" w:hAnsi="Helvetica Neue" w:cs="Helvetica Neue"/>
        </w:rPr>
        <w:t xml:space="preserve"> apply -f </w:t>
      </w:r>
      <w:proofErr w:type="spellStart"/>
      <w:r>
        <w:rPr>
          <w:rFonts w:ascii="Helvetica Neue" w:hAnsi="Helvetica Neue" w:cs="Helvetica Neue"/>
        </w:rPr>
        <w:t>dockerBB.yaml</w:t>
      </w:r>
      <w:proofErr w:type="spellEnd"/>
    </w:p>
    <w:p w14:paraId="5BC8418F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C8800AA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Sanity checks:</w:t>
      </w:r>
    </w:p>
    <w:p w14:paraId="788E3AF1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kubectl</w:t>
      </w:r>
      <w:proofErr w:type="spellEnd"/>
      <w:r>
        <w:rPr>
          <w:rFonts w:ascii="Helvetica Neue" w:hAnsi="Helvetica Neue" w:cs="Helvetica Neue"/>
        </w:rPr>
        <w:t xml:space="preserve"> get pods</w:t>
      </w:r>
    </w:p>
    <w:p w14:paraId="037830CE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4F50F0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4F32C0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>
        <w:rPr>
          <w:rFonts w:ascii="Helvetica Neue" w:hAnsi="Helvetica Neue" w:cs="Helvetica Neue"/>
          <w:b/>
          <w:bCs/>
          <w:u w:val="single"/>
        </w:rPr>
        <w:t>TROUBLESHOOTING #3</w:t>
      </w:r>
    </w:p>
    <w:p w14:paraId="515ABF19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216209A3" w14:textId="59160E42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Ok, everything has gone pear-shaped!  I didn't know from the research I </w:t>
      </w:r>
      <w:r w:rsidR="009066F9">
        <w:rPr>
          <w:rFonts w:ascii="Helvetica Neue" w:hAnsi="Helvetica Neue" w:cs="Helvetica Neue"/>
        </w:rPr>
        <w:t>had</w:t>
      </w:r>
      <w:r>
        <w:rPr>
          <w:rFonts w:ascii="Helvetica Neue" w:hAnsi="Helvetica Neue" w:cs="Helvetica Neue"/>
        </w:rPr>
        <w:t xml:space="preserve"> done, that </w:t>
      </w:r>
      <w:proofErr w:type="spellStart"/>
      <w:r w:rsidR="009066F9">
        <w:rPr>
          <w:rFonts w:ascii="Helvetica Neue" w:hAnsi="Helvetica Neue" w:cs="Helvetica Neue"/>
        </w:rPr>
        <w:t>M</w:t>
      </w:r>
      <w:r>
        <w:rPr>
          <w:rFonts w:ascii="Helvetica Neue" w:hAnsi="Helvetica Neue" w:cs="Helvetica Neue"/>
        </w:rPr>
        <w:t>inikube</w:t>
      </w:r>
      <w:proofErr w:type="spellEnd"/>
      <w:r>
        <w:rPr>
          <w:rFonts w:ascii="Helvetica Neue" w:hAnsi="Helvetica Neue" w:cs="Helvetica Neue"/>
        </w:rPr>
        <w:t xml:space="preserve"> DOES NOT SUPPORT LOADBALANCER!!</w:t>
      </w:r>
    </w:p>
    <w:p w14:paraId="491866BD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4CB46B9" w14:textId="429C18AD" w:rsidR="00C95AA4" w:rsidRDefault="00383A83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At this point, </w:t>
      </w:r>
      <w:r w:rsidR="00071834">
        <w:rPr>
          <w:rFonts w:ascii="Helvetica Neue" w:hAnsi="Helvetica Neue" w:cs="Helvetica Neue"/>
        </w:rPr>
        <w:t xml:space="preserve">I will need to re-tool the Kubernetes deployment.  This means moving </w:t>
      </w:r>
      <w:r w:rsidR="00451056">
        <w:rPr>
          <w:rFonts w:ascii="Helvetica Neue" w:hAnsi="Helvetica Neue" w:cs="Helvetica Neue"/>
        </w:rPr>
        <w:t>the chains on the field to the next iteration (i.e. Project #2).  I am confident that after reviewing the issues, I will be able to resolve the cluster issue without impacting the project steps to greatly.</w:t>
      </w:r>
    </w:p>
    <w:p w14:paraId="796B81FB" w14:textId="2C6671EC" w:rsidR="00451056" w:rsidRDefault="00451056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12D2866" w14:textId="5F1FC210" w:rsidR="00451056" w:rsidRDefault="00BA0113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BA0113">
        <w:rPr>
          <w:rFonts w:ascii="Helvetica Neue" w:hAnsi="Helvetica Neue" w:cs="Helvetica Neue"/>
          <w:b/>
          <w:bCs/>
          <w:u w:val="single"/>
        </w:rPr>
        <w:t>Musings &amp; take-aways</w:t>
      </w:r>
    </w:p>
    <w:p w14:paraId="6064C94F" w14:textId="158BD250" w:rsidR="00BA0113" w:rsidRDefault="00BA0113" w:rsidP="00C95AA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2C83D319" w14:textId="77777777" w:rsidR="00F017EC" w:rsidRDefault="00BA0113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 will say that so far, this project </w:t>
      </w:r>
      <w:r w:rsidR="005B191A">
        <w:rPr>
          <w:rFonts w:ascii="Helvetica Neue" w:hAnsi="Helvetica Neue" w:cs="Helvetica Neue"/>
        </w:rPr>
        <w:t xml:space="preserve">has really ramped up my knowledge of Azure, Kubernetes, Docker &amp; Terraform.  Prior to this, I had very little Terraform skill and even less Kubernetes.  </w:t>
      </w:r>
    </w:p>
    <w:p w14:paraId="19FAF350" w14:textId="77777777" w:rsidR="00F017EC" w:rsidRDefault="00F017EC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0100F25" w14:textId="6A318AC1" w:rsidR="00BA0113" w:rsidRDefault="005B191A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All in all, I don’t see </w:t>
      </w:r>
      <w:r w:rsidR="001538DD">
        <w:rPr>
          <w:rFonts w:ascii="Helvetica Neue" w:hAnsi="Helvetica Neue" w:cs="Helvetica Neue"/>
        </w:rPr>
        <w:t>missing</w:t>
      </w:r>
      <w:r>
        <w:rPr>
          <w:rFonts w:ascii="Helvetica Neue" w:hAnsi="Helvetica Neue" w:cs="Helvetica Neue"/>
        </w:rPr>
        <w:t xml:space="preserve"> the Kubernetes deploy</w:t>
      </w:r>
      <w:r w:rsidR="001538DD">
        <w:rPr>
          <w:rFonts w:ascii="Helvetica Neue" w:hAnsi="Helvetica Neue" w:cs="Helvetica Neue"/>
        </w:rPr>
        <w:t xml:space="preserve">ment deadline as a failure, but rather a learning opportunity.  I was able to </w:t>
      </w:r>
      <w:proofErr w:type="spellStart"/>
      <w:r w:rsidR="00F017EC">
        <w:rPr>
          <w:rFonts w:ascii="Helvetica Neue" w:hAnsi="Helvetica Neue" w:cs="Helvetica Neue"/>
        </w:rPr>
        <w:t>Terreform</w:t>
      </w:r>
      <w:proofErr w:type="spellEnd"/>
      <w:r w:rsidR="00F017EC">
        <w:rPr>
          <w:rFonts w:ascii="Helvetica Neue" w:hAnsi="Helvetica Neue" w:cs="Helvetica Neue"/>
        </w:rPr>
        <w:t xml:space="preserve"> the target VM (even update it on the fly!) as well as </w:t>
      </w:r>
      <w:r w:rsidR="001538DD">
        <w:rPr>
          <w:rFonts w:ascii="Helvetica Neue" w:hAnsi="Helvetica Neue" w:cs="Helvetica Neue"/>
        </w:rPr>
        <w:t xml:space="preserve">deploy </w:t>
      </w:r>
      <w:r w:rsidR="003A3A54">
        <w:rPr>
          <w:rFonts w:ascii="Helvetica Neue" w:hAnsi="Helvetica Neue" w:cs="Helvetica Neue"/>
        </w:rPr>
        <w:t>the cluster on my localhost</w:t>
      </w:r>
      <w:r w:rsidR="00C102CC">
        <w:rPr>
          <w:rFonts w:ascii="Helvetica Neue" w:hAnsi="Helvetica Neue" w:cs="Helvetica Neue"/>
        </w:rPr>
        <w:t>. The Kubernetes Cluster</w:t>
      </w:r>
      <w:r w:rsidR="003A3A54">
        <w:rPr>
          <w:rFonts w:ascii="Helvetica Neue" w:hAnsi="Helvetica Neue" w:cs="Helvetica Neue"/>
        </w:rPr>
        <w:t xml:space="preserve"> worked from localhost browser, just like the Docker, so I feel vindicated in the </w:t>
      </w:r>
      <w:r w:rsidR="00491753">
        <w:rPr>
          <w:rFonts w:ascii="Helvetica Neue" w:hAnsi="Helvetica Neue" w:cs="Helvetica Neue"/>
        </w:rPr>
        <w:t>fact that I “can” do this</w:t>
      </w:r>
      <w:r w:rsidR="00C102CC">
        <w:rPr>
          <w:rFonts w:ascii="Helvetica Neue" w:hAnsi="Helvetica Neue" w:cs="Helvetica Neue"/>
        </w:rPr>
        <w:t xml:space="preserve">.  </w:t>
      </w:r>
      <w:r w:rsidR="00491753">
        <w:rPr>
          <w:rFonts w:ascii="Helvetica Neue" w:hAnsi="Helvetica Neue" w:cs="Helvetica Neue"/>
        </w:rPr>
        <w:t>I need to keep sharpening my Cloud/Container skills.</w:t>
      </w:r>
    </w:p>
    <w:p w14:paraId="547063D2" w14:textId="76B25C4F" w:rsidR="00491753" w:rsidRDefault="00491753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38C278E" w14:textId="25934022" w:rsidR="00491753" w:rsidRPr="00BA0113" w:rsidRDefault="00491753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Project #2, here we come!</w:t>
      </w:r>
    </w:p>
    <w:p w14:paraId="0564CE53" w14:textId="77777777" w:rsidR="00C95AA4" w:rsidRDefault="00C95AA4" w:rsidP="00C95AA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452DE14" w14:textId="77777777" w:rsidR="00D65900" w:rsidRPr="002B3886" w:rsidRDefault="00D65900" w:rsidP="002B3886"/>
    <w:sectPr w:rsidR="00D65900" w:rsidRPr="002B3886" w:rsidSect="00EB1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◦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BE5433"/>
    <w:multiLevelType w:val="hybridMultilevel"/>
    <w:tmpl w:val="90F23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A4EB6"/>
    <w:multiLevelType w:val="hybridMultilevel"/>
    <w:tmpl w:val="AC500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2F289D"/>
    <w:multiLevelType w:val="hybridMultilevel"/>
    <w:tmpl w:val="8FD8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CD"/>
    <w:rsid w:val="000040C7"/>
    <w:rsid w:val="00011D6B"/>
    <w:rsid w:val="000245F2"/>
    <w:rsid w:val="0003183F"/>
    <w:rsid w:val="00045EAD"/>
    <w:rsid w:val="00071834"/>
    <w:rsid w:val="000D2AC4"/>
    <w:rsid w:val="000E27A0"/>
    <w:rsid w:val="000F22C4"/>
    <w:rsid w:val="00130A91"/>
    <w:rsid w:val="001538DD"/>
    <w:rsid w:val="00174551"/>
    <w:rsid w:val="00197A51"/>
    <w:rsid w:val="001E09B9"/>
    <w:rsid w:val="001F6BAF"/>
    <w:rsid w:val="002101F4"/>
    <w:rsid w:val="00223397"/>
    <w:rsid w:val="002867F1"/>
    <w:rsid w:val="002B3886"/>
    <w:rsid w:val="00362429"/>
    <w:rsid w:val="00383A83"/>
    <w:rsid w:val="003A3A54"/>
    <w:rsid w:val="003D5C4E"/>
    <w:rsid w:val="00410217"/>
    <w:rsid w:val="00451056"/>
    <w:rsid w:val="00475664"/>
    <w:rsid w:val="00491753"/>
    <w:rsid w:val="00515C64"/>
    <w:rsid w:val="005B191A"/>
    <w:rsid w:val="005B5A7C"/>
    <w:rsid w:val="006B3BFF"/>
    <w:rsid w:val="00716E21"/>
    <w:rsid w:val="007B606A"/>
    <w:rsid w:val="0085765B"/>
    <w:rsid w:val="009066F9"/>
    <w:rsid w:val="00907F0B"/>
    <w:rsid w:val="009A4C5B"/>
    <w:rsid w:val="00A527B8"/>
    <w:rsid w:val="00A61C7F"/>
    <w:rsid w:val="00A77046"/>
    <w:rsid w:val="00A90242"/>
    <w:rsid w:val="00AB4D07"/>
    <w:rsid w:val="00B33FFF"/>
    <w:rsid w:val="00B952CD"/>
    <w:rsid w:val="00BA0113"/>
    <w:rsid w:val="00BA39EC"/>
    <w:rsid w:val="00C102CC"/>
    <w:rsid w:val="00C95AA4"/>
    <w:rsid w:val="00D1621F"/>
    <w:rsid w:val="00D32FC1"/>
    <w:rsid w:val="00D65900"/>
    <w:rsid w:val="00DB1219"/>
    <w:rsid w:val="00E71CA9"/>
    <w:rsid w:val="00EB0AE8"/>
    <w:rsid w:val="00EB1DBB"/>
    <w:rsid w:val="00F017EC"/>
    <w:rsid w:val="00F2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9158"/>
  <w15:chartTrackingRefBased/>
  <w15:docId w15:val="{F6C13F8D-8D0B-BF46-91EB-BBDDF1D1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2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952CD"/>
    <w:pPr>
      <w:pBdr>
        <w:bottom w:val="single" w:sz="4" w:space="1" w:color="98A8BD" w:themeColor="text2" w:themeTint="7F"/>
      </w:pBd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1E09B9"/>
    <w:pPr>
      <w:spacing w:after="16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E09B9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B952CD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95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952CD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2B3886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2B38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3BF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BF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fullstack@52.188.50.234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microsoft.com/en-us/cli/azure/manage-azure-subscriptions-azure-cli?view=azure-cli-latest#:~:text=Use%20multiple%20Azure%20subscriptions&amp;text=However%2C%20if%20you%20are%20part,both%20globally%20and%20per%20command." TargetMode="External"/><Relationship Id="rId12" Type="http://schemas.openxmlformats.org/officeDocument/2006/relationships/image" Target="media/image7.png"/><Relationship Id="rId17" Type="http://schemas.openxmlformats.org/officeDocument/2006/relationships/hyperlink" Target="mailto:your_email@example.com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hyperlink" Target="https://github.com/dockersamples/node-bulletin-boar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fullstack@52.188.50.23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29</Pages>
  <Words>4583</Words>
  <Characters>26124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 Anderson</dc:creator>
  <cp:keywords/>
  <dc:description/>
  <cp:lastModifiedBy>Christopher M Anderson</cp:lastModifiedBy>
  <cp:revision>58</cp:revision>
  <dcterms:created xsi:type="dcterms:W3CDTF">2020-06-08T20:46:00Z</dcterms:created>
  <dcterms:modified xsi:type="dcterms:W3CDTF">2020-06-15T03:58:00Z</dcterms:modified>
</cp:coreProperties>
</file>