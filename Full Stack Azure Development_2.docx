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F4CF9D" w14:textId="2E92C7D9" w:rsidR="00522D3A" w:rsidRDefault="00522D3A" w:rsidP="00522D3A">
      <w:pPr>
        <w:pStyle w:val="Title"/>
      </w:pPr>
      <w:r>
        <w:t>Full Stack Azure Development</w:t>
      </w:r>
    </w:p>
    <w:p w14:paraId="50099AAF" w14:textId="71F6ED5B" w:rsidR="0011237D" w:rsidRPr="0011237D" w:rsidRDefault="0011237D" w:rsidP="0011237D">
      <w:r>
        <w:t>Project #2</w:t>
      </w:r>
    </w:p>
    <w:p w14:paraId="5915CBB4" w14:textId="77777777" w:rsidR="00A25381" w:rsidRDefault="00A25381" w:rsidP="00A25381">
      <w:pPr>
        <w:pStyle w:val="Heading4"/>
      </w:pPr>
      <w:r>
        <w:t>Preamble</w:t>
      </w:r>
    </w:p>
    <w:p w14:paraId="0FC26529" w14:textId="00AB6188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9C94B83" w14:textId="2042D4C0" w:rsidR="00B13978" w:rsidRDefault="00B13978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As noted in project #1, this semester I decided to take the approach of not just doing singular project, but rather to use the 3 projects to create one large Epic.  </w:t>
      </w:r>
      <w:r w:rsidR="00387476">
        <w:rPr>
          <w:rFonts w:ascii="Helvetica Neue" w:hAnsi="Helvetica Neue" w:cs="Helvetica Neue"/>
        </w:rPr>
        <w:t xml:space="preserve">During project #2, the </w:t>
      </w:r>
      <w:proofErr w:type="spellStart"/>
      <w:r w:rsidR="00387476">
        <w:rPr>
          <w:rFonts w:ascii="Helvetica Neue" w:hAnsi="Helvetica Neue" w:cs="Helvetica Neue"/>
        </w:rPr>
        <w:t>infrastucture</w:t>
      </w:r>
      <w:proofErr w:type="spellEnd"/>
      <w:r w:rsidR="00387476">
        <w:rPr>
          <w:rFonts w:ascii="Helvetica Neue" w:hAnsi="Helvetica Neue" w:cs="Helvetica Neue"/>
        </w:rPr>
        <w:t xml:space="preserve"> is moved off of </w:t>
      </w:r>
      <w:r w:rsidR="00277CD3">
        <w:rPr>
          <w:rFonts w:ascii="Helvetica Neue" w:hAnsi="Helvetica Neue" w:cs="Helvetica Neue"/>
        </w:rPr>
        <w:t xml:space="preserve">Terraform deployed VMs and onto Azure’s Azure Kubernetes Service (AKS).  This offloads the responsibility of maintaining the under lying </w:t>
      </w:r>
      <w:r w:rsidR="004C0461">
        <w:rPr>
          <w:rFonts w:ascii="Helvetica Neue" w:hAnsi="Helvetica Neue" w:cs="Helvetica Neue"/>
        </w:rPr>
        <w:t xml:space="preserve">hardware to Azure and allow us to focus more on application development.  </w:t>
      </w:r>
    </w:p>
    <w:p w14:paraId="3EE890DB" w14:textId="7B0A09DB" w:rsidR="003049F2" w:rsidRDefault="003049F2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B2910C4" w14:textId="1CB53D0E" w:rsidR="003049F2" w:rsidRDefault="003049F2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Taking the project further, </w:t>
      </w:r>
      <w:r w:rsidR="009E7E3A">
        <w:rPr>
          <w:rFonts w:ascii="Helvetica Neue" w:hAnsi="Helvetica Neue" w:cs="Helvetica Neue"/>
        </w:rPr>
        <w:t>the static, non-persistent Event Card from the Project #2 will be replaced with a persistent</w:t>
      </w:r>
      <w:r w:rsidR="00972421">
        <w:rPr>
          <w:rFonts w:ascii="Helvetica Neue" w:hAnsi="Helvetica Neue" w:cs="Helvetica Neue"/>
        </w:rPr>
        <w:t xml:space="preserve"> Kanban Board list.  While not fully </w:t>
      </w:r>
      <w:r w:rsidR="009279F9">
        <w:rPr>
          <w:rFonts w:ascii="Helvetica Neue" w:hAnsi="Helvetica Neue" w:cs="Helvetica Neue"/>
        </w:rPr>
        <w:t>functional</w:t>
      </w:r>
      <w:r w:rsidR="00972421">
        <w:rPr>
          <w:rFonts w:ascii="Helvetica Neue" w:hAnsi="Helvetica Neue" w:cs="Helvetica Neue"/>
        </w:rPr>
        <w:t xml:space="preserve">, this small </w:t>
      </w:r>
      <w:r w:rsidR="009279F9">
        <w:rPr>
          <w:rFonts w:ascii="Helvetica Neue" w:hAnsi="Helvetica Neue" w:cs="Helvetica Neue"/>
        </w:rPr>
        <w:t>POC</w:t>
      </w:r>
      <w:r w:rsidR="00972421">
        <w:rPr>
          <w:rFonts w:ascii="Helvetica Neue" w:hAnsi="Helvetica Neue" w:cs="Helvetica Neue"/>
        </w:rPr>
        <w:t xml:space="preserve"> will demonstrate several </w:t>
      </w:r>
      <w:r w:rsidR="009279F9">
        <w:rPr>
          <w:rFonts w:ascii="Helvetica Neue" w:hAnsi="Helvetica Neue" w:cs="Helvetica Neue"/>
        </w:rPr>
        <w:t xml:space="preserve">key </w:t>
      </w:r>
      <w:r w:rsidR="00972421">
        <w:rPr>
          <w:rFonts w:ascii="Helvetica Neue" w:hAnsi="Helvetica Neue" w:cs="Helvetica Neue"/>
        </w:rPr>
        <w:t>concepts:</w:t>
      </w:r>
    </w:p>
    <w:p w14:paraId="6B9BC1E0" w14:textId="063C1DE2" w:rsidR="00972421" w:rsidRDefault="00573537" w:rsidP="00972421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Data persistence</w:t>
      </w:r>
    </w:p>
    <w:p w14:paraId="4B53115D" w14:textId="6C6632C4" w:rsidR="00573537" w:rsidRDefault="00573537" w:rsidP="00972421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Multi-user access across the web</w:t>
      </w:r>
    </w:p>
    <w:p w14:paraId="27B68297" w14:textId="00C7DC88" w:rsidR="00573537" w:rsidRDefault="00573537" w:rsidP="00972421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Real-time updating to all connected clients</w:t>
      </w:r>
    </w:p>
    <w:p w14:paraId="0E63F6C5" w14:textId="515AD380" w:rsidR="00573537" w:rsidRDefault="005D361C" w:rsidP="00972421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Microservice layering – Public Web App, Private Backend DB</w:t>
      </w:r>
    </w:p>
    <w:p w14:paraId="2470B63C" w14:textId="77777777" w:rsidR="00814F12" w:rsidRDefault="00814F12" w:rsidP="00972421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6E6F1F0" w14:textId="06CDCFFE" w:rsidR="005D361C" w:rsidRPr="005D361C" w:rsidRDefault="00814F12" w:rsidP="005D361C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The current app </w:t>
      </w:r>
      <w:r w:rsidR="00792496">
        <w:rPr>
          <w:rFonts w:ascii="Helvetica Neue" w:hAnsi="Helvetica Neue" w:cs="Helvetica Neue"/>
        </w:rPr>
        <w:t>features</w:t>
      </w:r>
      <w:r>
        <w:rPr>
          <w:rFonts w:ascii="Helvetica Neue" w:hAnsi="Helvetica Neue" w:cs="Helvetica Neue"/>
        </w:rPr>
        <w:t xml:space="preserve"> a </w:t>
      </w:r>
      <w:r w:rsidR="00792496">
        <w:rPr>
          <w:rFonts w:ascii="Helvetica Neue" w:hAnsi="Helvetica Neue" w:cs="Helvetica Neue"/>
        </w:rPr>
        <w:t xml:space="preserve">listing of Kanban boards, a user can add a board and the data will flow to the Postgres DB, as well as updating any attached clients.  </w:t>
      </w:r>
      <w:r w:rsidR="004E6704">
        <w:rPr>
          <w:rFonts w:ascii="Helvetica Neue" w:hAnsi="Helvetica Neue" w:cs="Helvetica Neue"/>
        </w:rPr>
        <w:t xml:space="preserve">Future enhancements </w:t>
      </w:r>
      <w:r w:rsidR="009F624D">
        <w:rPr>
          <w:rFonts w:ascii="Helvetica Neue" w:hAnsi="Helvetica Neue" w:cs="Helvetica Neue"/>
        </w:rPr>
        <w:t>could be</w:t>
      </w:r>
      <w:r w:rsidR="004E6704">
        <w:rPr>
          <w:rFonts w:ascii="Helvetica Neue" w:hAnsi="Helvetica Neue" w:cs="Helvetica Neue"/>
        </w:rPr>
        <w:t xml:space="preserve"> extended from this framework to add fully functional </w:t>
      </w:r>
      <w:r>
        <w:rPr>
          <w:rFonts w:ascii="Helvetica Neue" w:hAnsi="Helvetica Neue" w:cs="Helvetica Neue"/>
        </w:rPr>
        <w:t xml:space="preserve">Kanban actions – </w:t>
      </w:r>
      <w:r w:rsidR="00792496">
        <w:rPr>
          <w:rFonts w:ascii="Helvetica Neue" w:hAnsi="Helvetica Neue" w:cs="Helvetica Neue"/>
        </w:rPr>
        <w:t>selecting a Board could display a Kanban Board in TODO, IN-PROGRESS &amp; DONE columns; dragging</w:t>
      </w:r>
      <w:r>
        <w:rPr>
          <w:rFonts w:ascii="Helvetica Neue" w:hAnsi="Helvetica Neue" w:cs="Helvetica Neue"/>
        </w:rPr>
        <w:t xml:space="preserve"> a note from TODO to IN-PROGRESS</w:t>
      </w:r>
      <w:r w:rsidR="00792496">
        <w:rPr>
          <w:rFonts w:ascii="Helvetica Neue" w:hAnsi="Helvetica Neue" w:cs="Helvetica Neue"/>
        </w:rPr>
        <w:t xml:space="preserve"> would </w:t>
      </w:r>
      <w:r w:rsidR="00E856C9">
        <w:rPr>
          <w:rFonts w:ascii="Helvetica Neue" w:hAnsi="Helvetica Neue" w:cs="Helvetica Neue"/>
        </w:rPr>
        <w:t>update the state in the DB, as well as attached clients.</w:t>
      </w:r>
    </w:p>
    <w:p w14:paraId="054E809E" w14:textId="20B0FCAC" w:rsidR="004C0461" w:rsidRDefault="004C0461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0DA0B35" w14:textId="625F68F2" w:rsidR="009F624D" w:rsidRDefault="009F624D" w:rsidP="009F624D">
      <w:pPr>
        <w:pStyle w:val="Heading4"/>
      </w:pPr>
      <w:r>
        <w:t>Objectives</w:t>
      </w:r>
    </w:p>
    <w:p w14:paraId="7DA51916" w14:textId="3AD3C935" w:rsidR="004C0461" w:rsidRDefault="009F624D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There is a lot of work to do in getting all this together, here is a look at the over-all goals of Project #2:</w:t>
      </w:r>
    </w:p>
    <w:p w14:paraId="3395299F" w14:textId="77777777" w:rsidR="00145D66" w:rsidRDefault="00145D66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58B79E5" w14:textId="75AD9F8E" w:rsidR="00964F15" w:rsidRDefault="00964F15" w:rsidP="00E76CD9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Stand up a single node AKS</w:t>
      </w:r>
      <w:r w:rsidR="008F25D4">
        <w:rPr>
          <w:rFonts w:ascii="Helvetica Neue" w:hAnsi="Helvetica Neue" w:cs="Helvetica Neue"/>
        </w:rPr>
        <w:t xml:space="preserve"> area in the Cloud</w:t>
      </w:r>
    </w:p>
    <w:p w14:paraId="20CF113C" w14:textId="17610DF2" w:rsidR="008F25D4" w:rsidRDefault="008F25D4" w:rsidP="00E76CD9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Create a Container Repository to hold our application images (ACR)</w:t>
      </w:r>
    </w:p>
    <w:p w14:paraId="0160AE98" w14:textId="26A53DE2" w:rsidR="008F25D4" w:rsidRDefault="00232865" w:rsidP="00E76CD9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Extend our application from a static, non-persistent entity to a fully persistent, multiple user system</w:t>
      </w:r>
    </w:p>
    <w:p w14:paraId="2C43D2C8" w14:textId="77777777" w:rsidR="00CB28C4" w:rsidRDefault="00CB28C4" w:rsidP="00E76CD9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</w:rPr>
      </w:pPr>
    </w:p>
    <w:p w14:paraId="7DEABF86" w14:textId="02427AE8" w:rsidR="00E76CD9" w:rsidRDefault="00CB28C4" w:rsidP="00E76CD9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Use persistent storage volumes (PVC)</w:t>
      </w:r>
    </w:p>
    <w:p w14:paraId="4B71D632" w14:textId="4A8C2FF0" w:rsidR="005F17F1" w:rsidRDefault="005F17F1" w:rsidP="00E76CD9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Utilize a Postgres backend for data management</w:t>
      </w:r>
    </w:p>
    <w:p w14:paraId="7F17E260" w14:textId="0D9D1C55" w:rsidR="005F17F1" w:rsidRDefault="005F17F1" w:rsidP="00E76CD9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Utilize </w:t>
      </w:r>
      <w:r w:rsidR="00CE5424">
        <w:rPr>
          <w:rFonts w:ascii="Helvetica Neue" w:hAnsi="Helvetica Neue" w:cs="Helvetica Neue"/>
        </w:rPr>
        <w:t>a Node.js/Express/Socket.io web architecture to serve our application across the web</w:t>
      </w:r>
    </w:p>
    <w:p w14:paraId="5F54A7AB" w14:textId="721E1851" w:rsidR="00CE5424" w:rsidRDefault="00FE290F" w:rsidP="00E76CD9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lastRenderedPageBreak/>
        <w:t xml:space="preserve">Use </w:t>
      </w:r>
      <w:r w:rsidR="00816BC3">
        <w:rPr>
          <w:rFonts w:ascii="Helvetica Neue" w:hAnsi="Helvetica Neue" w:cs="Helvetica Neue"/>
        </w:rPr>
        <w:t xml:space="preserve">a Kubernetes External </w:t>
      </w:r>
      <w:proofErr w:type="spellStart"/>
      <w:r w:rsidR="00816BC3">
        <w:rPr>
          <w:rFonts w:ascii="Helvetica Neue" w:hAnsi="Helvetica Neue" w:cs="Helvetica Neue"/>
        </w:rPr>
        <w:t>Loadbalancer</w:t>
      </w:r>
      <w:proofErr w:type="spellEnd"/>
      <w:r w:rsidR="00816BC3">
        <w:rPr>
          <w:rFonts w:ascii="Helvetica Neue" w:hAnsi="Helvetica Neue" w:cs="Helvetica Neue"/>
        </w:rPr>
        <w:t xml:space="preserve"> to expose our application over the public web, while keeping our Postgres DB out of the public eye</w:t>
      </w:r>
    </w:p>
    <w:p w14:paraId="0A89C15B" w14:textId="2F8C57A3" w:rsidR="00E76CD9" w:rsidRDefault="00E76CD9" w:rsidP="00737598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DAAFB4D" w14:textId="77777777" w:rsidR="00EF2BA8" w:rsidRDefault="00EF2BA8" w:rsidP="00EF2BA8">
      <w:pPr>
        <w:pStyle w:val="Heading4"/>
      </w:pPr>
      <w:r>
        <w:t>Infrastructure Layout</w:t>
      </w:r>
    </w:p>
    <w:p w14:paraId="360AE1E8" w14:textId="3AC2A698" w:rsidR="00737598" w:rsidRDefault="00EB654B" w:rsidP="00737598">
      <w:pPr>
        <w:autoSpaceDE w:val="0"/>
        <w:autoSpaceDN w:val="0"/>
        <w:adjustRightInd w:val="0"/>
        <w:rPr>
          <w:rFonts w:ascii="Helvetica Neue" w:hAnsi="Helvetica Neue" w:cs="Helvetica Neue"/>
        </w:rPr>
      </w:pPr>
      <w:r w:rsidRPr="00EB654B">
        <w:rPr>
          <w:rFonts w:ascii="Helvetica Neue" w:hAnsi="Helvetica Neue" w:cs="Helvetica Neue"/>
        </w:rPr>
        <w:drawing>
          <wp:inline distT="0" distB="0" distL="0" distR="0" wp14:anchorId="587DFAD2" wp14:editId="6C5D579D">
            <wp:extent cx="5943600" cy="3381375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6E36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450099F" w14:textId="228B625C" w:rsidR="00E76CD9" w:rsidRDefault="00E76CD9" w:rsidP="006B3435">
      <w:pPr>
        <w:pStyle w:val="Heading4"/>
      </w:pPr>
      <w:r>
        <w:t>Create Cluster</w:t>
      </w:r>
    </w:p>
    <w:p w14:paraId="6D2A46E1" w14:textId="18B02BCC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98CE4F6" w14:textId="594D36FE" w:rsidR="0064072E" w:rsidRDefault="0064072E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First steps include </w:t>
      </w:r>
      <w:proofErr w:type="spellStart"/>
      <w:r>
        <w:rPr>
          <w:rFonts w:ascii="Helvetica Neue" w:hAnsi="Helvetica Neue" w:cs="Helvetica Neue"/>
        </w:rPr>
        <w:t>createing</w:t>
      </w:r>
      <w:proofErr w:type="spellEnd"/>
      <w:r>
        <w:rPr>
          <w:rFonts w:ascii="Helvetica Neue" w:hAnsi="Helvetica Neue" w:cs="Helvetica Neue"/>
        </w:rPr>
        <w:t xml:space="preserve"> the AKS cluster and the ACR repository.  These are pretty straight forward tasks</w:t>
      </w:r>
      <w:r w:rsidR="000F52CC">
        <w:rPr>
          <w:rFonts w:ascii="Helvetica Neue" w:hAnsi="Helvetica Neue" w:cs="Helvetica Neue"/>
        </w:rPr>
        <w:t xml:space="preserve"> and are as follows:</w:t>
      </w:r>
    </w:p>
    <w:p w14:paraId="024387D1" w14:textId="73BE12B9" w:rsidR="000F52CC" w:rsidRDefault="000F52CC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DE12D15" w14:textId="2BBCB2E7" w:rsidR="000F52CC" w:rsidRPr="00081082" w:rsidRDefault="000F52CC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  <w:r w:rsidRPr="00081082">
        <w:rPr>
          <w:rFonts w:ascii="Helvetica Neue" w:hAnsi="Helvetica Neue" w:cs="Helvetica Neue"/>
          <w:b/>
          <w:bCs/>
          <w:u w:val="single"/>
        </w:rPr>
        <w:t>Creating the AKS Cluster</w:t>
      </w:r>
    </w:p>
    <w:p w14:paraId="012820B6" w14:textId="77777777" w:rsidR="000F52CC" w:rsidRPr="000F52CC" w:rsidRDefault="000F52CC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09EE055A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In the Azure search bar, enter Kubernetes services</w:t>
      </w:r>
    </w:p>
    <w:p w14:paraId="0B4FF87C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5FC55A9" w14:textId="4A080175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From the Kubernetes services dashboard, click </w:t>
      </w:r>
      <w:r w:rsidR="000F52CC">
        <w:rPr>
          <w:rFonts w:ascii="Helvetica Neue" w:hAnsi="Helvetica Neue" w:cs="Helvetica Neue"/>
        </w:rPr>
        <w:t>‘</w:t>
      </w:r>
      <w:r>
        <w:rPr>
          <w:rFonts w:ascii="Helvetica Neue" w:hAnsi="Helvetica Neue" w:cs="Helvetica Neue"/>
        </w:rPr>
        <w:t>+ Add</w:t>
      </w:r>
      <w:r w:rsidR="000F52CC">
        <w:rPr>
          <w:rFonts w:ascii="Helvetica Neue" w:hAnsi="Helvetica Neue" w:cs="Helvetica Neue"/>
        </w:rPr>
        <w:t>’</w:t>
      </w:r>
    </w:p>
    <w:p w14:paraId="0C6EF91B" w14:textId="7B9BBECE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Select </w:t>
      </w:r>
      <w:r w:rsidR="000F52CC">
        <w:rPr>
          <w:rFonts w:ascii="Helvetica Neue" w:hAnsi="Helvetica Neue" w:cs="Helvetica Neue"/>
        </w:rPr>
        <w:t>‘</w:t>
      </w:r>
      <w:r>
        <w:rPr>
          <w:rFonts w:ascii="Helvetica Neue" w:hAnsi="Helvetica Neue" w:cs="Helvetica Neue"/>
        </w:rPr>
        <w:t>+ Add Kubernetes cluster</w:t>
      </w:r>
      <w:r w:rsidR="000F52CC">
        <w:rPr>
          <w:rFonts w:ascii="Helvetica Neue" w:hAnsi="Helvetica Neue" w:cs="Helvetica Neue"/>
        </w:rPr>
        <w:t>’</w:t>
      </w:r>
    </w:p>
    <w:p w14:paraId="185749F1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7BC60D0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Use the following details to create a cluster</w:t>
      </w:r>
    </w:p>
    <w:p w14:paraId="40DB0998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E0BD3A0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Subscription: Select your subscription</w:t>
      </w:r>
    </w:p>
    <w:p w14:paraId="16C27EF0" w14:textId="30E40F0E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Resource group: click </w:t>
      </w:r>
      <w:r w:rsidR="000F52CC">
        <w:rPr>
          <w:rFonts w:ascii="Helvetica Neue" w:hAnsi="Helvetica Neue" w:cs="Helvetica Neue"/>
        </w:rPr>
        <w:t>‘</w:t>
      </w:r>
      <w:r>
        <w:rPr>
          <w:rFonts w:ascii="Helvetica Neue" w:hAnsi="Helvetica Neue" w:cs="Helvetica Neue"/>
        </w:rPr>
        <w:t>Create new</w:t>
      </w:r>
      <w:r w:rsidR="000F52CC">
        <w:rPr>
          <w:rFonts w:ascii="Helvetica Neue" w:hAnsi="Helvetica Neue" w:cs="Helvetica Neue"/>
        </w:rPr>
        <w:t>’</w:t>
      </w:r>
    </w:p>
    <w:p w14:paraId="3E8C808C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ab/>
        <w:t xml:space="preserve">Enter: </w:t>
      </w:r>
      <w:proofErr w:type="spellStart"/>
      <w:r>
        <w:rPr>
          <w:rFonts w:ascii="Helvetica Neue" w:hAnsi="Helvetica Neue" w:cs="Helvetica Neue"/>
        </w:rPr>
        <w:t>FSKubeRG</w:t>
      </w:r>
      <w:proofErr w:type="spellEnd"/>
    </w:p>
    <w:p w14:paraId="2F2C6004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Kubernetes cluster name: </w:t>
      </w:r>
      <w:proofErr w:type="spellStart"/>
      <w:r>
        <w:rPr>
          <w:rFonts w:ascii="Helvetica Neue" w:hAnsi="Helvetica Neue" w:cs="Helvetica Neue"/>
        </w:rPr>
        <w:t>FSKubeCluster</w:t>
      </w:r>
      <w:proofErr w:type="spellEnd"/>
    </w:p>
    <w:p w14:paraId="546C352C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lastRenderedPageBreak/>
        <w:t>Region: (US) East US</w:t>
      </w:r>
    </w:p>
    <w:p w14:paraId="5640A9E8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Kubernetes version: Leave default (1.15.11)</w:t>
      </w:r>
    </w:p>
    <w:p w14:paraId="09C309B8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VM size: B2s</w:t>
      </w:r>
    </w:p>
    <w:p w14:paraId="1A58828E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Node count: 1</w:t>
      </w:r>
    </w:p>
    <w:p w14:paraId="50954997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A35150D" w14:textId="2E276D61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Click </w:t>
      </w:r>
      <w:r w:rsidR="000F52CC">
        <w:rPr>
          <w:rFonts w:ascii="Helvetica Neue" w:hAnsi="Helvetica Neue" w:cs="Helvetica Neue"/>
        </w:rPr>
        <w:t>‘</w:t>
      </w:r>
      <w:r>
        <w:rPr>
          <w:rFonts w:ascii="Helvetica Neue" w:hAnsi="Helvetica Neue" w:cs="Helvetica Neue"/>
        </w:rPr>
        <w:t>Node pools</w:t>
      </w:r>
      <w:r w:rsidR="000F52CC">
        <w:rPr>
          <w:rFonts w:ascii="Helvetica Neue" w:hAnsi="Helvetica Neue" w:cs="Helvetica Neue"/>
        </w:rPr>
        <w:t>’</w:t>
      </w:r>
    </w:p>
    <w:p w14:paraId="31755C7B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E699C78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Leave defaults, except for VM scale sets, set this to Disabled (can be changed later)</w:t>
      </w:r>
    </w:p>
    <w:p w14:paraId="34A493DE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8C97142" w14:textId="6B8CD74E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Click </w:t>
      </w:r>
      <w:r w:rsidR="000F52CC">
        <w:rPr>
          <w:rFonts w:ascii="Helvetica Neue" w:hAnsi="Helvetica Neue" w:cs="Helvetica Neue"/>
        </w:rPr>
        <w:t>‘</w:t>
      </w:r>
      <w:r>
        <w:rPr>
          <w:rFonts w:ascii="Helvetica Neue" w:hAnsi="Helvetica Neue" w:cs="Helvetica Neue"/>
        </w:rPr>
        <w:t>Authentication</w:t>
      </w:r>
      <w:r w:rsidR="000F52CC">
        <w:rPr>
          <w:rFonts w:ascii="Helvetica Neue" w:hAnsi="Helvetica Neue" w:cs="Helvetica Neue"/>
        </w:rPr>
        <w:t>’</w:t>
      </w:r>
    </w:p>
    <w:p w14:paraId="530AC100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E9AF68A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Leave the defaults, this will also create a new Service Principal (SP)</w:t>
      </w:r>
    </w:p>
    <w:p w14:paraId="79F0E84B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A0C6F1F" w14:textId="6BFD8CB9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Click </w:t>
      </w:r>
      <w:r w:rsidR="000F52CC">
        <w:rPr>
          <w:rFonts w:ascii="Helvetica Neue" w:hAnsi="Helvetica Neue" w:cs="Helvetica Neue"/>
        </w:rPr>
        <w:t>‘</w:t>
      </w:r>
      <w:r>
        <w:rPr>
          <w:rFonts w:ascii="Helvetica Neue" w:hAnsi="Helvetica Neue" w:cs="Helvetica Neue"/>
        </w:rPr>
        <w:t>Networking</w:t>
      </w:r>
      <w:r w:rsidR="000F52CC">
        <w:rPr>
          <w:rFonts w:ascii="Helvetica Neue" w:hAnsi="Helvetica Neue" w:cs="Helvetica Neue"/>
        </w:rPr>
        <w:t>’</w:t>
      </w:r>
    </w:p>
    <w:p w14:paraId="3A0FC510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A07D7A0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Leave all defaults, except HTTP application routing, set this to Yes.</w:t>
      </w:r>
    </w:p>
    <w:p w14:paraId="69E7BC4F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This will also setup the Monitoring service and initiate a Log Analytics workspace</w:t>
      </w:r>
    </w:p>
    <w:p w14:paraId="7A3022D3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3B4E9B9" w14:textId="169BCC80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Click </w:t>
      </w:r>
      <w:r w:rsidR="000F52CC">
        <w:rPr>
          <w:rFonts w:ascii="Helvetica Neue" w:hAnsi="Helvetica Neue" w:cs="Helvetica Neue"/>
        </w:rPr>
        <w:t>‘</w:t>
      </w:r>
      <w:r>
        <w:rPr>
          <w:rFonts w:ascii="Helvetica Neue" w:hAnsi="Helvetica Neue" w:cs="Helvetica Neue"/>
        </w:rPr>
        <w:t>Integrations</w:t>
      </w:r>
      <w:r w:rsidR="000F52CC">
        <w:rPr>
          <w:rFonts w:ascii="Helvetica Neue" w:hAnsi="Helvetica Neue" w:cs="Helvetica Neue"/>
        </w:rPr>
        <w:t>’</w:t>
      </w:r>
    </w:p>
    <w:p w14:paraId="6E77156D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97DF1C7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Leave all the defaults.  We will add the container registry later in the DevOps setup</w:t>
      </w:r>
    </w:p>
    <w:p w14:paraId="1FB150D0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075F627" w14:textId="7400B9B4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Click </w:t>
      </w:r>
      <w:r w:rsidR="000F52CC">
        <w:rPr>
          <w:rFonts w:ascii="Helvetica Neue" w:hAnsi="Helvetica Neue" w:cs="Helvetica Neue"/>
        </w:rPr>
        <w:t>‘</w:t>
      </w:r>
      <w:r>
        <w:rPr>
          <w:rFonts w:ascii="Helvetica Neue" w:hAnsi="Helvetica Neue" w:cs="Helvetica Neue"/>
        </w:rPr>
        <w:t>Tags</w:t>
      </w:r>
      <w:r w:rsidR="000F52CC">
        <w:rPr>
          <w:rFonts w:ascii="Helvetica Neue" w:hAnsi="Helvetica Neue" w:cs="Helvetica Neue"/>
        </w:rPr>
        <w:t>’</w:t>
      </w:r>
    </w:p>
    <w:p w14:paraId="78713804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A7EE96A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Create a new tag:</w:t>
      </w:r>
    </w:p>
    <w:p w14:paraId="61CD5A01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proofErr w:type="spellStart"/>
      <w:proofErr w:type="gramStart"/>
      <w:r>
        <w:rPr>
          <w:rFonts w:ascii="Helvetica Neue" w:hAnsi="Helvetica Neue" w:cs="Helvetica Neue"/>
        </w:rPr>
        <w:t>FSKube</w:t>
      </w:r>
      <w:proofErr w:type="spellEnd"/>
      <w:r>
        <w:rPr>
          <w:rFonts w:ascii="Helvetica Neue" w:hAnsi="Helvetica Neue" w:cs="Helvetica Neue"/>
        </w:rPr>
        <w:t xml:space="preserve"> :</w:t>
      </w:r>
      <w:proofErr w:type="gramEnd"/>
      <w:r>
        <w:rPr>
          <w:rFonts w:ascii="Helvetica Neue" w:hAnsi="Helvetica Neue" w:cs="Helvetica Neue"/>
        </w:rPr>
        <w:t xml:space="preserve"> K8s</w:t>
      </w:r>
    </w:p>
    <w:p w14:paraId="1E02B1AE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8672777" w14:textId="19414169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Click </w:t>
      </w:r>
      <w:r w:rsidR="000F52CC">
        <w:rPr>
          <w:rFonts w:ascii="Helvetica Neue" w:hAnsi="Helvetica Neue" w:cs="Helvetica Neue"/>
        </w:rPr>
        <w:t>‘</w:t>
      </w:r>
      <w:r>
        <w:rPr>
          <w:rFonts w:ascii="Helvetica Neue" w:hAnsi="Helvetica Neue" w:cs="Helvetica Neue"/>
        </w:rPr>
        <w:t>Review + create</w:t>
      </w:r>
      <w:r w:rsidR="000F52CC">
        <w:rPr>
          <w:rFonts w:ascii="Helvetica Neue" w:hAnsi="Helvetica Neue" w:cs="Helvetica Neue"/>
        </w:rPr>
        <w:t>’</w:t>
      </w:r>
    </w:p>
    <w:p w14:paraId="5861F677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1392532" w14:textId="02E64975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Click </w:t>
      </w:r>
      <w:r w:rsidR="000F52CC">
        <w:rPr>
          <w:rFonts w:ascii="Helvetica Neue" w:hAnsi="Helvetica Neue" w:cs="Helvetica Neue"/>
        </w:rPr>
        <w:t>‘</w:t>
      </w:r>
      <w:r>
        <w:rPr>
          <w:rFonts w:ascii="Helvetica Neue" w:hAnsi="Helvetica Neue" w:cs="Helvetica Neue"/>
        </w:rPr>
        <w:t>Create</w:t>
      </w:r>
      <w:r w:rsidR="000F52CC">
        <w:rPr>
          <w:rFonts w:ascii="Helvetica Neue" w:hAnsi="Helvetica Neue" w:cs="Helvetica Neue"/>
        </w:rPr>
        <w:t>’</w:t>
      </w:r>
    </w:p>
    <w:p w14:paraId="4854D391" w14:textId="581420FC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You should see a </w:t>
      </w:r>
      <w:r w:rsidR="000F52CC">
        <w:rPr>
          <w:rFonts w:ascii="Helvetica Neue" w:hAnsi="Helvetica Neue" w:cs="Helvetica Neue"/>
        </w:rPr>
        <w:t>“</w:t>
      </w:r>
      <w:r>
        <w:rPr>
          <w:rFonts w:ascii="Helvetica Neue" w:hAnsi="Helvetica Neue" w:cs="Helvetica Neue"/>
        </w:rPr>
        <w:t>Your deployment is underway</w:t>
      </w:r>
      <w:r w:rsidR="000F52CC">
        <w:rPr>
          <w:rFonts w:ascii="Helvetica Neue" w:hAnsi="Helvetica Neue" w:cs="Helvetica Neue"/>
        </w:rPr>
        <w:t>’</w:t>
      </w:r>
      <w:r>
        <w:rPr>
          <w:rFonts w:ascii="Helvetica Neue" w:hAnsi="Helvetica Neue" w:cs="Helvetica Neue"/>
        </w:rPr>
        <w:t xml:space="preserve"> screen</w:t>
      </w:r>
    </w:p>
    <w:p w14:paraId="79454ACC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</w:p>
    <w:p w14:paraId="72536E3D" w14:textId="77777777" w:rsidR="00E76CD9" w:rsidRPr="00081082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  <w:r w:rsidRPr="00081082">
        <w:rPr>
          <w:rFonts w:ascii="Helvetica Neue" w:hAnsi="Helvetica Neue" w:cs="Helvetica Neue"/>
          <w:b/>
          <w:bCs/>
          <w:u w:val="single"/>
        </w:rPr>
        <w:t>Setup Container Registry (ACR)</w:t>
      </w:r>
    </w:p>
    <w:p w14:paraId="05B91D5D" w14:textId="7B7BA2F5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1277DBA" w14:textId="1E8EBB48" w:rsidR="000F52CC" w:rsidRDefault="000F52CC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The ACR is where the Docker images are stored for creating our </w:t>
      </w:r>
      <w:proofErr w:type="spellStart"/>
      <w:r>
        <w:rPr>
          <w:rFonts w:ascii="Helvetica Neue" w:hAnsi="Helvetica Neue" w:cs="Helvetica Neue"/>
        </w:rPr>
        <w:t>StatefulSets</w:t>
      </w:r>
      <w:proofErr w:type="spellEnd"/>
      <w:r>
        <w:rPr>
          <w:rFonts w:ascii="Helvetica Neue" w:hAnsi="Helvetica Neue" w:cs="Helvetica Neue"/>
        </w:rPr>
        <w:t xml:space="preserve"> and Deployments. The images are built locally and pushed to the ACR.  This is an added benefit of not keeping the images in </w:t>
      </w:r>
      <w:proofErr w:type="spellStart"/>
      <w:r>
        <w:rPr>
          <w:rFonts w:ascii="Helvetica Neue" w:hAnsi="Helvetica Neue" w:cs="Helvetica Neue"/>
        </w:rPr>
        <w:t>Github</w:t>
      </w:r>
      <w:proofErr w:type="spellEnd"/>
      <w:r>
        <w:rPr>
          <w:rFonts w:ascii="Helvetica Neue" w:hAnsi="Helvetica Neue" w:cs="Helvetica Neue"/>
        </w:rPr>
        <w:t xml:space="preserve"> SVC</w:t>
      </w:r>
      <w:r w:rsidR="00081082">
        <w:rPr>
          <w:rFonts w:ascii="Helvetica Neue" w:hAnsi="Helvetica Neue" w:cs="Helvetica Neue"/>
        </w:rPr>
        <w:t>.</w:t>
      </w:r>
    </w:p>
    <w:p w14:paraId="64B37F83" w14:textId="77777777" w:rsidR="00081082" w:rsidRDefault="00081082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9A82E5C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Use Azure search for Container registries and click '+ Add'</w:t>
      </w:r>
    </w:p>
    <w:p w14:paraId="34075464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83D596C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Subscription: select proper subscription</w:t>
      </w:r>
    </w:p>
    <w:p w14:paraId="049C3697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Resource group: select </w:t>
      </w:r>
      <w:proofErr w:type="spellStart"/>
      <w:r>
        <w:rPr>
          <w:rFonts w:ascii="Helvetica Neue" w:hAnsi="Helvetica Neue" w:cs="Helvetica Neue"/>
        </w:rPr>
        <w:t>FSKubeRG</w:t>
      </w:r>
      <w:proofErr w:type="spellEnd"/>
    </w:p>
    <w:p w14:paraId="77E6F4BA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Registry name: </w:t>
      </w:r>
      <w:proofErr w:type="spellStart"/>
      <w:r>
        <w:rPr>
          <w:rFonts w:ascii="Helvetica Neue" w:hAnsi="Helvetica Neue" w:cs="Helvetica Neue"/>
        </w:rPr>
        <w:t>FSKubeCR</w:t>
      </w:r>
      <w:proofErr w:type="spellEnd"/>
    </w:p>
    <w:p w14:paraId="72477469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Location: East US</w:t>
      </w:r>
    </w:p>
    <w:p w14:paraId="3A49CF44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SKU: Basic</w:t>
      </w:r>
    </w:p>
    <w:p w14:paraId="3CA12591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D2AF88E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Click 'Tags' from the top tabs on the configuration screen</w:t>
      </w:r>
    </w:p>
    <w:p w14:paraId="448E2100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proofErr w:type="spellStart"/>
      <w:proofErr w:type="gramStart"/>
      <w:r>
        <w:rPr>
          <w:rFonts w:ascii="Helvetica Neue" w:hAnsi="Helvetica Neue" w:cs="Helvetica Neue"/>
        </w:rPr>
        <w:t>FSKube</w:t>
      </w:r>
      <w:proofErr w:type="spellEnd"/>
      <w:r>
        <w:rPr>
          <w:rFonts w:ascii="Helvetica Neue" w:hAnsi="Helvetica Neue" w:cs="Helvetica Neue"/>
        </w:rPr>
        <w:t xml:space="preserve"> :</w:t>
      </w:r>
      <w:proofErr w:type="gramEnd"/>
      <w:r>
        <w:rPr>
          <w:rFonts w:ascii="Helvetica Neue" w:hAnsi="Helvetica Neue" w:cs="Helvetica Neue"/>
        </w:rPr>
        <w:t xml:space="preserve"> FS Container Registry</w:t>
      </w:r>
    </w:p>
    <w:p w14:paraId="1B94C66F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58D441A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Click 'Review + create'</w:t>
      </w:r>
    </w:p>
    <w:p w14:paraId="077A60A2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CD9C964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Click 'Create'</w:t>
      </w:r>
    </w:p>
    <w:p w14:paraId="4A0FF76A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1938189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</w:rPr>
        <w:t>You should see a "Your deployment is underway' screen</w:t>
      </w:r>
    </w:p>
    <w:p w14:paraId="72DD516A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2F8937E2" w14:textId="77777777" w:rsidR="00E76CD9" w:rsidRPr="00081082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u w:val="single"/>
        </w:rPr>
      </w:pPr>
      <w:r w:rsidRPr="00081082">
        <w:rPr>
          <w:rFonts w:ascii="Helvetica Neue" w:hAnsi="Helvetica Neue" w:cs="Helvetica Neue"/>
          <w:b/>
          <w:bCs/>
          <w:u w:val="single"/>
        </w:rPr>
        <w:t>Link the ACR registry to your GitHub</w:t>
      </w:r>
    </w:p>
    <w:p w14:paraId="3E31B3FD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13D2D76A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b/>
          <w:bCs/>
        </w:rPr>
        <w:t>Create an SP for the ACR to use</w:t>
      </w:r>
    </w:p>
    <w:p w14:paraId="1A9EC392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7C16525" w14:textId="0648BE55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Azure </w:t>
      </w:r>
      <w:r w:rsidR="00081082">
        <w:rPr>
          <w:rFonts w:ascii="Helvetica Neue" w:hAnsi="Helvetica Neue" w:cs="Helvetica Neue"/>
        </w:rPr>
        <w:t xml:space="preserve">will need a service principal (SP) in order to provide services to the ACR.  Azure also </w:t>
      </w:r>
      <w:r>
        <w:rPr>
          <w:rFonts w:ascii="Helvetica Neue" w:hAnsi="Helvetica Neue" w:cs="Helvetica Neue"/>
        </w:rPr>
        <w:t xml:space="preserve">provides a </w:t>
      </w:r>
      <w:r w:rsidR="00081082">
        <w:rPr>
          <w:rFonts w:ascii="Helvetica Neue" w:hAnsi="Helvetica Neue" w:cs="Helvetica Neue"/>
        </w:rPr>
        <w:t xml:space="preserve">handy </w:t>
      </w:r>
      <w:r>
        <w:rPr>
          <w:rFonts w:ascii="Helvetica Neue" w:hAnsi="Helvetica Neue" w:cs="Helvetica Neue"/>
        </w:rPr>
        <w:t>script to do this, which is in my GitHub repo.</w:t>
      </w:r>
    </w:p>
    <w:p w14:paraId="3152239E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72D42CF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I will update the create_ACR_sp.sh for the 2 required variables:</w:t>
      </w:r>
    </w:p>
    <w:p w14:paraId="5E68D3F1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697AF19" w14:textId="77777777" w:rsidR="00E76CD9" w:rsidRDefault="00E76CD9" w:rsidP="003A0E6B">
      <w:pPr>
        <w:pStyle w:val="CodeBox"/>
      </w:pPr>
      <w:r>
        <w:t>Set ACR_NAME=</w:t>
      </w:r>
      <w:proofErr w:type="spellStart"/>
      <w:r>
        <w:t>FSKubeCR</w:t>
      </w:r>
      <w:proofErr w:type="spellEnd"/>
    </w:p>
    <w:p w14:paraId="34253729" w14:textId="77777777" w:rsidR="00E76CD9" w:rsidRDefault="00E76CD9" w:rsidP="003A0E6B">
      <w:pPr>
        <w:pStyle w:val="CodeBox"/>
      </w:pPr>
      <w:r>
        <w:t>Set SERVICE_PRINCIPAL_NAME=</w:t>
      </w:r>
      <w:proofErr w:type="spellStart"/>
      <w:r>
        <w:t>fskube-acr-sp</w:t>
      </w:r>
      <w:proofErr w:type="spellEnd"/>
    </w:p>
    <w:p w14:paraId="12C1FB16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6CA30A4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Make the file executable: </w:t>
      </w:r>
      <w:proofErr w:type="spellStart"/>
      <w:r>
        <w:rPr>
          <w:rFonts w:ascii="Helvetica Neue" w:hAnsi="Helvetica Neue" w:cs="Helvetica Neue"/>
        </w:rPr>
        <w:t>chmod</w:t>
      </w:r>
      <w:proofErr w:type="spellEnd"/>
      <w:r>
        <w:rPr>
          <w:rFonts w:ascii="Helvetica Neue" w:hAnsi="Helvetica Neue" w:cs="Helvetica Neue"/>
        </w:rPr>
        <w:t xml:space="preserve"> 755 create_ACR_sp.sh</w:t>
      </w:r>
    </w:p>
    <w:p w14:paraId="05B8DF85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0639FED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Run the file to create the SP:</w:t>
      </w:r>
    </w:p>
    <w:p w14:paraId="28FAF9D3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./create_ACR_sp.sh</w:t>
      </w:r>
    </w:p>
    <w:p w14:paraId="3F4EEC5E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1CEAE62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Copy the output:</w:t>
      </w:r>
    </w:p>
    <w:p w14:paraId="0104D673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1A39C05" w14:textId="77777777" w:rsidR="00E76CD9" w:rsidRPr="003A0E6B" w:rsidRDefault="00E76CD9" w:rsidP="003A0E6B">
      <w:pPr>
        <w:pStyle w:val="CodeBox"/>
      </w:pPr>
      <w:r w:rsidRPr="003A0E6B">
        <w:t>Service principal ID:    0e2fafd3-1e4a-4b6b-8f77-89225649f116</w:t>
      </w:r>
    </w:p>
    <w:p w14:paraId="6CA54607" w14:textId="77777777" w:rsidR="00E76CD9" w:rsidRDefault="00E76CD9" w:rsidP="003A0E6B">
      <w:pPr>
        <w:pStyle w:val="CodeBox"/>
      </w:pPr>
      <w:r w:rsidRPr="003A0E6B">
        <w:t>Service principal password:    1tsvvPV`S9TFXzf-%hx24G=3}aj2U'gi</w:t>
      </w:r>
    </w:p>
    <w:p w14:paraId="1B7C7A8F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1176937F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  <w:b/>
          <w:bCs/>
        </w:rPr>
        <w:t>Create a Pull Secret using the SP</w:t>
      </w:r>
    </w:p>
    <w:p w14:paraId="0D0536EC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1C18AFAA" w14:textId="3343CDEA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Azure gives </w:t>
      </w:r>
      <w:r w:rsidR="002A62CF">
        <w:rPr>
          <w:rFonts w:ascii="Helvetica Neue" w:hAnsi="Helvetica Neue" w:cs="Helvetica Neue"/>
        </w:rPr>
        <w:t xml:space="preserve">a </w:t>
      </w:r>
      <w:r>
        <w:rPr>
          <w:rFonts w:ascii="Helvetica Neue" w:hAnsi="Helvetica Neue" w:cs="Helvetica Neue"/>
        </w:rPr>
        <w:t>really silly (and non-conformant) auto generated password</w:t>
      </w:r>
      <w:r w:rsidR="002A62CF">
        <w:rPr>
          <w:rFonts w:ascii="Helvetica Neue" w:hAnsi="Helvetica Neue" w:cs="Helvetica Neue"/>
        </w:rPr>
        <w:t>.</w:t>
      </w:r>
      <w:r>
        <w:rPr>
          <w:rFonts w:ascii="Helvetica Neue" w:hAnsi="Helvetica Neue" w:cs="Helvetica Neue"/>
        </w:rPr>
        <w:t xml:space="preserve">  For most of the steps requiring one of these passwords, I set an environment variable for it</w:t>
      </w:r>
      <w:r w:rsidR="00496453">
        <w:rPr>
          <w:rFonts w:ascii="Helvetica Neue" w:hAnsi="Helvetica Neue" w:cs="Helvetica Neue"/>
        </w:rPr>
        <w:t>. Using quotes (or double-quote if the password includes a quote!) seems to help this process – beware of anything that may need to be escaped (backtic</w:t>
      </w:r>
      <w:r w:rsidR="00E822F2">
        <w:rPr>
          <w:rFonts w:ascii="Helvetica Neue" w:hAnsi="Helvetica Neue" w:cs="Helvetica Neue"/>
        </w:rPr>
        <w:t xml:space="preserve">k, </w:t>
      </w:r>
      <w:proofErr w:type="spellStart"/>
      <w:r w:rsidR="00E822F2">
        <w:rPr>
          <w:rFonts w:ascii="Helvetica Neue" w:hAnsi="Helvetica Neue" w:cs="Helvetica Neue"/>
        </w:rPr>
        <w:t>eg</w:t>
      </w:r>
      <w:proofErr w:type="spellEnd"/>
      <w:r w:rsidR="00E822F2">
        <w:rPr>
          <w:rFonts w:ascii="Helvetica Neue" w:hAnsi="Helvetica Neue" w:cs="Helvetica Neue"/>
        </w:rPr>
        <w:t>)</w:t>
      </w:r>
    </w:p>
    <w:p w14:paraId="7A17BB83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B81779D" w14:textId="77777777" w:rsidR="00E76CD9" w:rsidRDefault="00E76CD9" w:rsidP="003A0E6B">
      <w:pPr>
        <w:pStyle w:val="CodeBox"/>
      </w:pPr>
      <w:r>
        <w:t>export MYPASS='&lt;</w:t>
      </w:r>
      <w:proofErr w:type="spellStart"/>
      <w:r>
        <w:t>thepassword</w:t>
      </w:r>
      <w:proofErr w:type="spellEnd"/>
      <w:r>
        <w:t>&gt;'  # Use single quotes</w:t>
      </w:r>
    </w:p>
    <w:p w14:paraId="30D6B8F3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9D2B609" w14:textId="77777777" w:rsidR="003A0E6B" w:rsidRDefault="003A0E6B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B7232A7" w14:textId="77777777" w:rsidR="003A0E6B" w:rsidRDefault="003A0E6B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38A4E4E" w14:textId="77777777" w:rsidR="003A0E6B" w:rsidRDefault="003A0E6B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881FFF2" w14:textId="770E1D63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</w:rPr>
        <w:t>Then use the env var in the call:</w:t>
      </w:r>
    </w:p>
    <w:p w14:paraId="6E44AD32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5BB53F8A" w14:textId="0130BDE1" w:rsidR="00E76CD9" w:rsidRDefault="003A0E6B" w:rsidP="003A0E6B">
      <w:pPr>
        <w:pStyle w:val="CodeBox"/>
      </w:pPr>
      <w:r>
        <w:t xml:space="preserve">$ </w:t>
      </w:r>
      <w:r w:rsidR="00E76CD9">
        <w:t>kubectl create secret docker-registry fskubeacrsecret \</w:t>
      </w:r>
    </w:p>
    <w:p w14:paraId="53536C05" w14:textId="77777777" w:rsidR="00E76CD9" w:rsidRDefault="00E76CD9" w:rsidP="003A0E6B">
      <w:pPr>
        <w:pStyle w:val="CodeBox"/>
      </w:pPr>
      <w:r>
        <w:t xml:space="preserve">    --docker-server=FSKubeCR.azurecr.io \</w:t>
      </w:r>
    </w:p>
    <w:p w14:paraId="4263E252" w14:textId="77777777" w:rsidR="00E76CD9" w:rsidRDefault="00E76CD9" w:rsidP="003A0E6B">
      <w:pPr>
        <w:pStyle w:val="CodeBox"/>
      </w:pPr>
      <w:r>
        <w:t xml:space="preserve">    --docker-username=0e2fafd3-1e4a-4b6b-8f77-89225649f116 \</w:t>
      </w:r>
    </w:p>
    <w:p w14:paraId="0CEE29DA" w14:textId="77777777" w:rsidR="00E76CD9" w:rsidRDefault="00E76CD9" w:rsidP="003A0E6B">
      <w:pPr>
        <w:pStyle w:val="CodeBox"/>
      </w:pPr>
      <w:r>
        <w:t xml:space="preserve">    --docker-password=$MYPASS</w:t>
      </w:r>
    </w:p>
    <w:p w14:paraId="27C83D4E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47E49A26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Go to the resource "Container registry" and select </w:t>
      </w:r>
      <w:proofErr w:type="spellStart"/>
      <w:r>
        <w:rPr>
          <w:rFonts w:ascii="Helvetica Neue" w:hAnsi="Helvetica Neue" w:cs="Helvetica Neue"/>
        </w:rPr>
        <w:t>FSKubeCR</w:t>
      </w:r>
      <w:proofErr w:type="spellEnd"/>
    </w:p>
    <w:p w14:paraId="27FA8237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0624CB9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Select Access Keys from the left pane</w:t>
      </w:r>
    </w:p>
    <w:p w14:paraId="66263FC1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468B431" w14:textId="7E5FA1C9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Enable the Admin </w:t>
      </w:r>
      <w:r w:rsidR="00E822F2">
        <w:rPr>
          <w:rFonts w:ascii="Helvetica Neue" w:hAnsi="Helvetica Neue" w:cs="Helvetica Neue"/>
        </w:rPr>
        <w:t>to use &amp; copy</w:t>
      </w:r>
      <w:r>
        <w:rPr>
          <w:rFonts w:ascii="Helvetica Neue" w:hAnsi="Helvetica Neue" w:cs="Helvetica Neue"/>
        </w:rPr>
        <w:t xml:space="preserve"> the auto-generated passwords:</w:t>
      </w:r>
    </w:p>
    <w:p w14:paraId="1FD596EA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00B640D" w14:textId="77777777" w:rsidR="00E76CD9" w:rsidRDefault="00E76CD9" w:rsidP="003A0E6B">
      <w:pPr>
        <w:pStyle w:val="CodeBox"/>
      </w:pPr>
      <w:r>
        <w:t xml:space="preserve">password   </w:t>
      </w:r>
      <w:r>
        <w:tab/>
        <w:t>La1196i93T1FGHvmj+uz1IVXC9VAkkwq</w:t>
      </w:r>
    </w:p>
    <w:p w14:paraId="300A26C8" w14:textId="77777777" w:rsidR="00E76CD9" w:rsidRDefault="00E76CD9" w:rsidP="003A0E6B">
      <w:pPr>
        <w:pStyle w:val="CodeBox"/>
      </w:pPr>
      <w:r>
        <w:t xml:space="preserve">password2  </w:t>
      </w:r>
      <w:r>
        <w:tab/>
        <w:t>haZ1Mij4VwMBgCATf7B4=FSJdQ0IlTWT</w:t>
      </w:r>
    </w:p>
    <w:p w14:paraId="107E9B41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416C2DC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b/>
          <w:bCs/>
        </w:rPr>
        <w:t>Link the ACR to AKS</w:t>
      </w:r>
      <w:r>
        <w:rPr>
          <w:rFonts w:ascii="Helvetica Neue" w:hAnsi="Helvetica Neue" w:cs="Helvetica Neue"/>
        </w:rPr>
        <w:t xml:space="preserve"> </w:t>
      </w:r>
    </w:p>
    <w:p w14:paraId="583E5F3E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BD8A7E2" w14:textId="369E1D5A" w:rsidR="00E76CD9" w:rsidRDefault="00430708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The final step in setting up this relationship is to use</w:t>
      </w:r>
      <w:r w:rsidR="00E76CD9">
        <w:rPr>
          <w:rFonts w:ascii="Helvetica Neue" w:hAnsi="Helvetica Neue" w:cs="Helvetica Neue"/>
        </w:rPr>
        <w:t xml:space="preserve"> a little Azure CLI on our local box to simplify this task:</w:t>
      </w:r>
    </w:p>
    <w:p w14:paraId="71AD8B8D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9CF8334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Login to azure on command line </w:t>
      </w:r>
    </w:p>
    <w:p w14:paraId="18E939C9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65A89F8" w14:textId="77777777" w:rsidR="00E76CD9" w:rsidRDefault="00E76CD9" w:rsidP="003A0E6B">
      <w:pPr>
        <w:pStyle w:val="CodeBox"/>
      </w:pPr>
      <w:r>
        <w:t xml:space="preserve">$ </w:t>
      </w:r>
      <w:proofErr w:type="spellStart"/>
      <w:r>
        <w:t>az</w:t>
      </w:r>
      <w:proofErr w:type="spellEnd"/>
      <w:r>
        <w:t xml:space="preserve"> login #  Do not use SP</w:t>
      </w:r>
    </w:p>
    <w:p w14:paraId="1A6BC08B" w14:textId="77777777" w:rsidR="00E76CD9" w:rsidRDefault="00E76CD9" w:rsidP="003A0E6B">
      <w:pPr>
        <w:pStyle w:val="CodeBox"/>
      </w:pPr>
      <w:r>
        <w:t xml:space="preserve">$ </w:t>
      </w:r>
      <w:proofErr w:type="spellStart"/>
      <w:r>
        <w:t>az</w:t>
      </w:r>
      <w:proofErr w:type="spellEnd"/>
      <w:r>
        <w:t xml:space="preserve"> </w:t>
      </w:r>
      <w:proofErr w:type="spellStart"/>
      <w:r>
        <w:t>aks</w:t>
      </w:r>
      <w:proofErr w:type="spellEnd"/>
      <w:r>
        <w:t xml:space="preserve"> update -n </w:t>
      </w:r>
      <w:proofErr w:type="spellStart"/>
      <w:r>
        <w:t>FSKubeCluster</w:t>
      </w:r>
      <w:proofErr w:type="spellEnd"/>
      <w:r>
        <w:t xml:space="preserve"> -g </w:t>
      </w:r>
      <w:proofErr w:type="spellStart"/>
      <w:r>
        <w:t>FSKubeRG</w:t>
      </w:r>
      <w:proofErr w:type="spellEnd"/>
      <w:r>
        <w:t xml:space="preserve"> --attach-</w:t>
      </w:r>
      <w:proofErr w:type="spellStart"/>
      <w:r>
        <w:t>acr</w:t>
      </w:r>
      <w:proofErr w:type="spellEnd"/>
      <w:r>
        <w:t xml:space="preserve"> </w:t>
      </w:r>
      <w:proofErr w:type="spellStart"/>
      <w:r>
        <w:t>FSKubeCR</w:t>
      </w:r>
      <w:proofErr w:type="spellEnd"/>
    </w:p>
    <w:p w14:paraId="32C658FB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E506FC5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This process will take a minute and then output a JSON response.</w:t>
      </w:r>
    </w:p>
    <w:p w14:paraId="6EDCC98E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72D497E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Login to cluster:</w:t>
      </w:r>
    </w:p>
    <w:p w14:paraId="0F6938D3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2B5A628" w14:textId="77777777" w:rsidR="00E76CD9" w:rsidRDefault="00E76CD9" w:rsidP="003A0E6B">
      <w:pPr>
        <w:pStyle w:val="CodeBox"/>
      </w:pPr>
      <w:r>
        <w:t xml:space="preserve">$ </w:t>
      </w:r>
      <w:proofErr w:type="spellStart"/>
      <w:r>
        <w:t>az</w:t>
      </w:r>
      <w:proofErr w:type="spellEnd"/>
      <w:r>
        <w:t xml:space="preserve"> </w:t>
      </w:r>
      <w:proofErr w:type="spellStart"/>
      <w:r>
        <w:t>aks</w:t>
      </w:r>
      <w:proofErr w:type="spellEnd"/>
      <w:r>
        <w:t xml:space="preserve"> get-credentials -g </w:t>
      </w:r>
      <w:proofErr w:type="spellStart"/>
      <w:r>
        <w:t>FSKubeRG</w:t>
      </w:r>
      <w:proofErr w:type="spellEnd"/>
      <w:r>
        <w:t xml:space="preserve"> --name </w:t>
      </w:r>
      <w:proofErr w:type="spellStart"/>
      <w:r>
        <w:t>FSKubeCluster</w:t>
      </w:r>
      <w:proofErr w:type="spellEnd"/>
    </w:p>
    <w:p w14:paraId="1DB42C84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41C9195" w14:textId="45F10886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Note: The first time you do this, Kubernetes will merge </w:t>
      </w:r>
      <w:proofErr w:type="gramStart"/>
      <w:r w:rsidR="00430708">
        <w:rPr>
          <w:rFonts w:ascii="Helvetica Neue" w:hAnsi="Helvetica Neue" w:cs="Helvetica Neue"/>
        </w:rPr>
        <w:t>the .</w:t>
      </w:r>
      <w:proofErr w:type="spellStart"/>
      <w:r w:rsidR="00430708">
        <w:rPr>
          <w:rFonts w:ascii="Helvetica Neue" w:hAnsi="Helvetica Neue" w:cs="Helvetica Neue"/>
        </w:rPr>
        <w:t>kube</w:t>
      </w:r>
      <w:proofErr w:type="spellEnd"/>
      <w:proofErr w:type="gramEnd"/>
      <w:r>
        <w:rPr>
          <w:rFonts w:ascii="Helvetica Neue" w:hAnsi="Helvetica Neue" w:cs="Helvetica Neue"/>
        </w:rPr>
        <w:t xml:space="preserve"> config with the information currently on your local machine.  It should also properly set the context for working in the cloud.</w:t>
      </w:r>
    </w:p>
    <w:p w14:paraId="4AE0E7D4" w14:textId="312A8B94" w:rsidR="003A0E6B" w:rsidRDefault="003A0E6B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8398541" w14:textId="61B9FC4E" w:rsidR="003A0E6B" w:rsidRDefault="003A0E6B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711398B" w14:textId="2AD950FB" w:rsidR="003A0E6B" w:rsidRDefault="003A0E6B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E046B99" w14:textId="77777777" w:rsidR="003A0E6B" w:rsidRDefault="003A0E6B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709BB7F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D9787B9" w14:textId="3AB86AA8" w:rsidR="003A0E6B" w:rsidRDefault="003A0E6B" w:rsidP="003A0E6B">
      <w:pPr>
        <w:pStyle w:val="CodeBox"/>
      </w:pPr>
      <w:r w:rsidRPr="003A0E6B">
        <w:t>$ kubectl get namespaces</w:t>
      </w:r>
    </w:p>
    <w:p w14:paraId="4FE0717E" w14:textId="77777777" w:rsidR="003A0E6B" w:rsidRPr="003A0E6B" w:rsidRDefault="003A0E6B" w:rsidP="003A0E6B">
      <w:pPr>
        <w:pStyle w:val="CodeBox"/>
      </w:pPr>
    </w:p>
    <w:p w14:paraId="593E9162" w14:textId="77777777" w:rsidR="003A0E6B" w:rsidRPr="003A0E6B" w:rsidRDefault="003A0E6B" w:rsidP="003A0E6B">
      <w:pPr>
        <w:pStyle w:val="CodeBox"/>
      </w:pPr>
      <w:r w:rsidRPr="003A0E6B">
        <w:t>NAME              STATUS   AGE</w:t>
      </w:r>
    </w:p>
    <w:p w14:paraId="505C50E4" w14:textId="77777777" w:rsidR="003A0E6B" w:rsidRPr="003A0E6B" w:rsidRDefault="003A0E6B" w:rsidP="003A0E6B">
      <w:pPr>
        <w:pStyle w:val="CodeBox"/>
      </w:pPr>
      <w:r w:rsidRPr="003A0E6B">
        <w:t>default           Active   28h</w:t>
      </w:r>
    </w:p>
    <w:p w14:paraId="00981113" w14:textId="77777777" w:rsidR="003A0E6B" w:rsidRPr="003A0E6B" w:rsidRDefault="003A0E6B" w:rsidP="003A0E6B">
      <w:pPr>
        <w:pStyle w:val="CodeBox"/>
      </w:pPr>
      <w:r w:rsidRPr="003A0E6B">
        <w:t>kube-node-lease   Active   28h</w:t>
      </w:r>
    </w:p>
    <w:p w14:paraId="64D3BC00" w14:textId="77777777" w:rsidR="003A0E6B" w:rsidRPr="003A0E6B" w:rsidRDefault="003A0E6B" w:rsidP="003A0E6B">
      <w:pPr>
        <w:pStyle w:val="CodeBox"/>
      </w:pPr>
      <w:r w:rsidRPr="003A0E6B">
        <w:t>kube-public       Active   28h</w:t>
      </w:r>
    </w:p>
    <w:p w14:paraId="0DAA6D07" w14:textId="707B0695" w:rsidR="00E76CD9" w:rsidRPr="003A0E6B" w:rsidRDefault="003A0E6B" w:rsidP="003A0E6B">
      <w:pPr>
        <w:pStyle w:val="CodeBox"/>
      </w:pPr>
      <w:r w:rsidRPr="003A0E6B">
        <w:t>kube-system       Active   28h</w:t>
      </w:r>
    </w:p>
    <w:p w14:paraId="5E2557F8" w14:textId="77777777" w:rsidR="00E76CD9" w:rsidRPr="003A0E6B" w:rsidRDefault="00E76CD9" w:rsidP="003A0E6B">
      <w:pPr>
        <w:pStyle w:val="CodeBox"/>
      </w:pPr>
    </w:p>
    <w:p w14:paraId="0C17ED38" w14:textId="77777777" w:rsidR="00430708" w:rsidRDefault="00430708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D122A81" w14:textId="77777777" w:rsidR="003A0E6B" w:rsidRDefault="003A0E6B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CD1736D" w14:textId="14601DCA" w:rsidR="00273E1F" w:rsidRDefault="00273E1F" w:rsidP="00273E1F">
      <w:pPr>
        <w:pStyle w:val="CodeBox"/>
      </w:pPr>
      <w:r>
        <w:t>$ kubectl get nodes</w:t>
      </w:r>
    </w:p>
    <w:p w14:paraId="4663860E" w14:textId="77777777" w:rsidR="00273E1F" w:rsidRDefault="00273E1F" w:rsidP="00273E1F">
      <w:pPr>
        <w:pStyle w:val="CodeBox"/>
      </w:pPr>
    </w:p>
    <w:p w14:paraId="2A45E295" w14:textId="77777777" w:rsidR="00273E1F" w:rsidRDefault="00273E1F" w:rsidP="00273E1F">
      <w:pPr>
        <w:pStyle w:val="CodeBox"/>
      </w:pPr>
      <w:r>
        <w:t>NAME                       STATUS   ROLES   AGE   VERSION</w:t>
      </w:r>
    </w:p>
    <w:p w14:paraId="441D61F2" w14:textId="731A9F59" w:rsidR="00E76CD9" w:rsidRDefault="00273E1F" w:rsidP="00273E1F">
      <w:pPr>
        <w:pStyle w:val="CodeBox"/>
      </w:pPr>
      <w:r>
        <w:t>aks-agentpool-44135841-0   Ready    agent   28h   v1.15.11</w:t>
      </w:r>
    </w:p>
    <w:p w14:paraId="5F60187C" w14:textId="77777777" w:rsidR="00273E1F" w:rsidRDefault="00273E1F" w:rsidP="00273E1F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6434793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  <w:b/>
          <w:bCs/>
          <w:u w:val="single"/>
        </w:rPr>
        <w:t>Push Docker builds to ACR</w:t>
      </w:r>
    </w:p>
    <w:p w14:paraId="4E1D90E4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5F4C6766" w14:textId="2442D089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  <w:b/>
          <w:bCs/>
        </w:rPr>
        <w:t xml:space="preserve">Build the new </w:t>
      </w:r>
      <w:proofErr w:type="spellStart"/>
      <w:r>
        <w:rPr>
          <w:rFonts w:ascii="Helvetica Neue" w:hAnsi="Helvetica Neue" w:cs="Helvetica Neue"/>
          <w:b/>
          <w:bCs/>
        </w:rPr>
        <w:t>Dockerfiles</w:t>
      </w:r>
      <w:proofErr w:type="spellEnd"/>
      <w:r>
        <w:rPr>
          <w:rFonts w:ascii="Helvetica Neue" w:hAnsi="Helvetica Neue" w:cs="Helvetica Neue"/>
          <w:b/>
          <w:bCs/>
        </w:rPr>
        <w:t>, if necessary</w:t>
      </w:r>
    </w:p>
    <w:p w14:paraId="3246CB65" w14:textId="60F5C14C" w:rsidR="009A5A5B" w:rsidRDefault="009A5A5B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4F05781F" w14:textId="52516E62" w:rsidR="009A5A5B" w:rsidRPr="009A5A5B" w:rsidRDefault="009A5A5B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If you are using the </w:t>
      </w:r>
      <w:proofErr w:type="spellStart"/>
      <w:r>
        <w:rPr>
          <w:rFonts w:ascii="Helvetica Neue" w:hAnsi="Helvetica Neue" w:cs="Helvetica Neue"/>
        </w:rPr>
        <w:t>Azure_full_stack</w:t>
      </w:r>
      <w:proofErr w:type="spellEnd"/>
      <w:r>
        <w:rPr>
          <w:rFonts w:ascii="Helvetica Neue" w:hAnsi="Helvetica Neue" w:cs="Helvetica Neue"/>
        </w:rPr>
        <w:t xml:space="preserve"> repo, then execute each of these commands in the directories indicated.</w:t>
      </w:r>
    </w:p>
    <w:p w14:paraId="11279577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369DAECD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</w:rPr>
        <w:t xml:space="preserve">from </w:t>
      </w:r>
      <w:proofErr w:type="spellStart"/>
      <w:r>
        <w:rPr>
          <w:rFonts w:ascii="Helvetica Neue" w:hAnsi="Helvetica Neue" w:cs="Helvetica Neue"/>
        </w:rPr>
        <w:t>compose_postrgres</w:t>
      </w:r>
      <w:proofErr w:type="spellEnd"/>
      <w:r>
        <w:rPr>
          <w:rFonts w:ascii="Helvetica Neue" w:hAnsi="Helvetica Neue" w:cs="Helvetica Neue"/>
        </w:rPr>
        <w:t>:</w:t>
      </w:r>
    </w:p>
    <w:p w14:paraId="5A47CDA1" w14:textId="77777777" w:rsidR="00E76CD9" w:rsidRDefault="00E76CD9" w:rsidP="003B0DED">
      <w:pPr>
        <w:pStyle w:val="CodeBox"/>
      </w:pPr>
      <w:r>
        <w:t xml:space="preserve">docker build -f </w:t>
      </w:r>
      <w:proofErr w:type="spellStart"/>
      <w:r>
        <w:t>Dockerfile.pgdb</w:t>
      </w:r>
      <w:proofErr w:type="spellEnd"/>
      <w:r>
        <w:t xml:space="preserve"> -t  fskubecr.azurecr.io/</w:t>
      </w:r>
      <w:proofErr w:type="spellStart"/>
      <w:r>
        <w:t>kanban-pg:latest</w:t>
      </w:r>
      <w:proofErr w:type="spellEnd"/>
      <w:r>
        <w:t xml:space="preserve"> .</w:t>
      </w:r>
    </w:p>
    <w:p w14:paraId="0FA88D8E" w14:textId="77777777" w:rsidR="00E76CD9" w:rsidRDefault="00E76CD9" w:rsidP="003B0DED">
      <w:pPr>
        <w:pStyle w:val="CodeBox"/>
      </w:pPr>
      <w:r>
        <w:t xml:space="preserve">docker build -f </w:t>
      </w:r>
      <w:proofErr w:type="spellStart"/>
      <w:r>
        <w:t>Dockerfile.pgadmin</w:t>
      </w:r>
      <w:proofErr w:type="spellEnd"/>
      <w:r>
        <w:t xml:space="preserve"> -t  fskubecr.azurecr.io/</w:t>
      </w:r>
      <w:proofErr w:type="spellStart"/>
      <w:r>
        <w:t>kanban-db-admin:latest</w:t>
      </w:r>
      <w:proofErr w:type="spellEnd"/>
      <w:r>
        <w:t xml:space="preserve"> .</w:t>
      </w:r>
    </w:p>
    <w:p w14:paraId="504B41EC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22CE38E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</w:rPr>
        <w:t>from server/app:</w:t>
      </w:r>
    </w:p>
    <w:p w14:paraId="3F22C336" w14:textId="77777777" w:rsidR="00E76CD9" w:rsidRDefault="00E76CD9" w:rsidP="003B0DED">
      <w:pPr>
        <w:pStyle w:val="CodeBox"/>
      </w:pPr>
      <w:r>
        <w:t xml:space="preserve">docker build -f </w:t>
      </w:r>
      <w:proofErr w:type="spellStart"/>
      <w:r>
        <w:t>Dockerfile</w:t>
      </w:r>
      <w:proofErr w:type="spellEnd"/>
      <w:r>
        <w:t xml:space="preserve"> fskubecr.azurecr.io/</w:t>
      </w:r>
      <w:proofErr w:type="spellStart"/>
      <w:r>
        <w:t>kanban-web:latest</w:t>
      </w:r>
      <w:proofErr w:type="spellEnd"/>
      <w:r>
        <w:t xml:space="preserve"> .</w:t>
      </w:r>
    </w:p>
    <w:p w14:paraId="33A7B593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43EDA2C4" w14:textId="31BAD86B" w:rsidR="00E76CD9" w:rsidRDefault="0019144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All the</w:t>
      </w:r>
      <w:r w:rsidR="00E76CD9">
        <w:rPr>
          <w:rFonts w:ascii="Helvetica Neue" w:hAnsi="Helvetica Neue" w:cs="Helvetica Neue"/>
        </w:rPr>
        <w:t xml:space="preserve"> Docker images</w:t>
      </w:r>
      <w:r>
        <w:rPr>
          <w:rFonts w:ascii="Helvetica Neue" w:hAnsi="Helvetica Neue" w:cs="Helvetica Neue"/>
        </w:rPr>
        <w:t xml:space="preserve"> are now</w:t>
      </w:r>
      <w:r w:rsidR="00E76CD9">
        <w:rPr>
          <w:rFonts w:ascii="Helvetica Neue" w:hAnsi="Helvetica Neue" w:cs="Helvetica Neue"/>
        </w:rPr>
        <w:t xml:space="preserve"> built, so </w:t>
      </w:r>
      <w:r>
        <w:rPr>
          <w:rFonts w:ascii="Helvetica Neue" w:hAnsi="Helvetica Neue" w:cs="Helvetica Neue"/>
        </w:rPr>
        <w:t xml:space="preserve">they </w:t>
      </w:r>
      <w:r w:rsidR="00E76CD9">
        <w:rPr>
          <w:rFonts w:ascii="Helvetica Neue" w:hAnsi="Helvetica Neue" w:cs="Helvetica Neue"/>
        </w:rPr>
        <w:t xml:space="preserve">need to </w:t>
      </w:r>
      <w:r>
        <w:rPr>
          <w:rFonts w:ascii="Helvetica Neue" w:hAnsi="Helvetica Neue" w:cs="Helvetica Neue"/>
        </w:rPr>
        <w:t>be</w:t>
      </w:r>
      <w:r w:rsidR="00E76CD9">
        <w:rPr>
          <w:rFonts w:ascii="Helvetica Neue" w:hAnsi="Helvetica Neue" w:cs="Helvetica Neue"/>
        </w:rPr>
        <w:t xml:space="preserve"> upload</w:t>
      </w:r>
      <w:r>
        <w:rPr>
          <w:rFonts w:ascii="Helvetica Neue" w:hAnsi="Helvetica Neue" w:cs="Helvetica Neue"/>
        </w:rPr>
        <w:t>ed to the</w:t>
      </w:r>
      <w:r w:rsidR="00E76CD9">
        <w:rPr>
          <w:rFonts w:ascii="Helvetica Neue" w:hAnsi="Helvetica Neue" w:cs="Helvetica Neue"/>
        </w:rPr>
        <w:t xml:space="preserve"> ACR</w:t>
      </w:r>
      <w:r w:rsidR="00A8138A">
        <w:rPr>
          <w:rFonts w:ascii="Helvetica Neue" w:hAnsi="Helvetica Neue" w:cs="Helvetica Neue"/>
        </w:rPr>
        <w:t>.  This process makes the images available to AKS to build out our Application and Database, as well as the DB admin tool.</w:t>
      </w:r>
    </w:p>
    <w:p w14:paraId="0E8A154B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25F9AC9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b/>
          <w:bCs/>
        </w:rPr>
        <w:t xml:space="preserve">Log in to the ACR </w:t>
      </w:r>
    </w:p>
    <w:p w14:paraId="08C2083C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</w:t>
      </w:r>
      <w:proofErr w:type="spellStart"/>
      <w:r>
        <w:rPr>
          <w:rFonts w:ascii="Helvetica Neue" w:hAnsi="Helvetica Neue" w:cs="Helvetica Neue"/>
        </w:rPr>
        <w:t>az</w:t>
      </w:r>
      <w:proofErr w:type="spellEnd"/>
      <w:r>
        <w:rPr>
          <w:rFonts w:ascii="Helvetica Neue" w:hAnsi="Helvetica Neue" w:cs="Helvetica Neue"/>
        </w:rPr>
        <w:t xml:space="preserve"> </w:t>
      </w:r>
      <w:proofErr w:type="spellStart"/>
      <w:r>
        <w:rPr>
          <w:rFonts w:ascii="Helvetica Neue" w:hAnsi="Helvetica Neue" w:cs="Helvetica Neue"/>
        </w:rPr>
        <w:t>acr</w:t>
      </w:r>
      <w:proofErr w:type="spellEnd"/>
      <w:r>
        <w:rPr>
          <w:rFonts w:ascii="Helvetica Neue" w:hAnsi="Helvetica Neue" w:cs="Helvetica Neue"/>
        </w:rPr>
        <w:t xml:space="preserve"> login --name </w:t>
      </w:r>
      <w:proofErr w:type="spellStart"/>
      <w:r>
        <w:rPr>
          <w:rFonts w:ascii="Helvetica Neue" w:hAnsi="Helvetica Neue" w:cs="Helvetica Neue"/>
        </w:rPr>
        <w:t>fskubecr</w:t>
      </w:r>
      <w:proofErr w:type="spellEnd"/>
    </w:p>
    <w:p w14:paraId="16C298E7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7163531" w14:textId="77777777" w:rsidR="003A0E6B" w:rsidRDefault="003A0E6B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32D2FDEC" w14:textId="77777777" w:rsidR="003A0E6B" w:rsidRDefault="003A0E6B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10EC93FA" w14:textId="77777777" w:rsidR="003A0E6B" w:rsidRDefault="003A0E6B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0FBC8C4D" w14:textId="77777777" w:rsidR="003A0E6B" w:rsidRDefault="003A0E6B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427084C0" w14:textId="5EF59E08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  <w:b/>
          <w:bCs/>
        </w:rPr>
        <w:lastRenderedPageBreak/>
        <w:t>Get the ACR login server connection information</w:t>
      </w:r>
    </w:p>
    <w:p w14:paraId="0A81F3C2" w14:textId="77777777" w:rsidR="003B0DED" w:rsidRDefault="003B0DED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8EE7616" w14:textId="77777777" w:rsidR="003B0DED" w:rsidRDefault="003B0DED" w:rsidP="003B0DED">
      <w:pPr>
        <w:pStyle w:val="CodeBox"/>
      </w:pPr>
      <w:r>
        <w:t xml:space="preserve">$ </w:t>
      </w:r>
      <w:proofErr w:type="spellStart"/>
      <w:r>
        <w:t>az</w:t>
      </w:r>
      <w:proofErr w:type="spellEnd"/>
      <w:r>
        <w:t xml:space="preserve"> </w:t>
      </w:r>
      <w:proofErr w:type="spellStart"/>
      <w:r>
        <w:t>acr</w:t>
      </w:r>
      <w:proofErr w:type="spellEnd"/>
      <w:r>
        <w:t xml:space="preserve"> list -g </w:t>
      </w:r>
      <w:proofErr w:type="spellStart"/>
      <w:r>
        <w:t>FSKubeRG</w:t>
      </w:r>
      <w:proofErr w:type="spellEnd"/>
      <w:r>
        <w:t xml:space="preserve"> --query "[].{</w:t>
      </w:r>
      <w:proofErr w:type="spellStart"/>
      <w:r>
        <w:t>acrLoginServer:loginServer</w:t>
      </w:r>
      <w:proofErr w:type="spellEnd"/>
      <w:r>
        <w:t>}" --output table</w:t>
      </w:r>
    </w:p>
    <w:p w14:paraId="383152F5" w14:textId="77777777" w:rsidR="003B0DED" w:rsidRDefault="003B0DED" w:rsidP="003B0DED">
      <w:pPr>
        <w:pStyle w:val="CodeBox"/>
      </w:pPr>
    </w:p>
    <w:p w14:paraId="2F34FC31" w14:textId="015BC215" w:rsidR="003B0DED" w:rsidRDefault="003B0DED" w:rsidP="003B0DED">
      <w:pPr>
        <w:pStyle w:val="CodeBox"/>
      </w:pPr>
      <w:proofErr w:type="spellStart"/>
      <w:r>
        <w:t>AcrLoginServer</w:t>
      </w:r>
      <w:proofErr w:type="spellEnd"/>
    </w:p>
    <w:p w14:paraId="1EBBA13F" w14:textId="77777777" w:rsidR="003B0DED" w:rsidRDefault="003B0DED" w:rsidP="003B0DED">
      <w:pPr>
        <w:pStyle w:val="CodeBox"/>
      </w:pPr>
      <w:r>
        <w:t>-------------------</w:t>
      </w:r>
    </w:p>
    <w:p w14:paraId="1F259F44" w14:textId="77777777" w:rsidR="003B0DED" w:rsidRDefault="003B0DED" w:rsidP="003B0DED">
      <w:pPr>
        <w:pStyle w:val="CodeBox"/>
      </w:pPr>
      <w:r>
        <w:t>fskubecr.azurecr.io</w:t>
      </w:r>
    </w:p>
    <w:p w14:paraId="2A3149BD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FE693D4" w14:textId="5CEC21CF" w:rsidR="00E76CD9" w:rsidRDefault="003C40D5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  <w:b/>
          <w:bCs/>
        </w:rPr>
        <w:t>Push</w:t>
      </w:r>
      <w:r w:rsidR="00E76CD9">
        <w:rPr>
          <w:rFonts w:ascii="Helvetica Neue" w:hAnsi="Helvetica Neue" w:cs="Helvetica Neue"/>
          <w:b/>
          <w:bCs/>
        </w:rPr>
        <w:t xml:space="preserve"> the images with the </w:t>
      </w:r>
      <w:r>
        <w:rPr>
          <w:rFonts w:ascii="Helvetica Neue" w:hAnsi="Helvetica Neue" w:cs="Helvetica Neue"/>
          <w:b/>
          <w:bCs/>
        </w:rPr>
        <w:t>A</w:t>
      </w:r>
      <w:r w:rsidR="00E76CD9">
        <w:rPr>
          <w:rFonts w:ascii="Helvetica Neue" w:hAnsi="Helvetica Neue" w:cs="Helvetica Neue"/>
          <w:b/>
          <w:bCs/>
        </w:rPr>
        <w:t>CR domain in Docker</w:t>
      </w:r>
    </w:p>
    <w:p w14:paraId="0BC20063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2C959DAC" w14:textId="276E02CC" w:rsidR="00E76CD9" w:rsidRDefault="003C40D5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</w:rPr>
        <w:t xml:space="preserve">Using the images just built with Docker on the local </w:t>
      </w:r>
      <w:proofErr w:type="gramStart"/>
      <w:r>
        <w:rPr>
          <w:rFonts w:ascii="Helvetica Neue" w:hAnsi="Helvetica Neue" w:cs="Helvetica Neue"/>
        </w:rPr>
        <w:t xml:space="preserve">machine, </w:t>
      </w:r>
      <w:r w:rsidR="00E76CD9">
        <w:rPr>
          <w:rFonts w:ascii="Helvetica Neue" w:hAnsi="Helvetica Neue" w:cs="Helvetica Neue"/>
        </w:rPr>
        <w:t xml:space="preserve"> push</w:t>
      </w:r>
      <w:proofErr w:type="gramEnd"/>
      <w:r w:rsidR="00E76CD9">
        <w:rPr>
          <w:rFonts w:ascii="Helvetica Neue" w:hAnsi="Helvetica Neue" w:cs="Helvetica Neue"/>
        </w:rPr>
        <w:t xml:space="preserve"> each image </w:t>
      </w:r>
      <w:r>
        <w:rPr>
          <w:rFonts w:ascii="Helvetica Neue" w:hAnsi="Helvetica Neue" w:cs="Helvetica Neue"/>
        </w:rPr>
        <w:t>to</w:t>
      </w:r>
      <w:r w:rsidR="00E76CD9">
        <w:rPr>
          <w:rFonts w:ascii="Helvetica Neue" w:hAnsi="Helvetica Neue" w:cs="Helvetica Neue"/>
        </w:rPr>
        <w:t xml:space="preserve"> the repository location:</w:t>
      </w:r>
    </w:p>
    <w:p w14:paraId="02CEA2CF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C489213" w14:textId="77777777" w:rsidR="00E76CD9" w:rsidRDefault="00E76CD9" w:rsidP="000064A4">
      <w:pPr>
        <w:pStyle w:val="CodeBox"/>
      </w:pPr>
      <w:r>
        <w:t>$ docker push fskubecr.azurecr.io/</w:t>
      </w:r>
      <w:proofErr w:type="spellStart"/>
      <w:r>
        <w:t>kanban-web:latest</w:t>
      </w:r>
      <w:proofErr w:type="spellEnd"/>
    </w:p>
    <w:p w14:paraId="1718C98F" w14:textId="77777777" w:rsidR="00E76CD9" w:rsidRDefault="00E76CD9" w:rsidP="000064A4">
      <w:pPr>
        <w:pStyle w:val="CodeBox"/>
      </w:pPr>
      <w:r>
        <w:t>$ docker push fskubecr.azurecr.io/</w:t>
      </w:r>
      <w:proofErr w:type="spellStart"/>
      <w:r>
        <w:t>kanban</w:t>
      </w:r>
      <w:proofErr w:type="spellEnd"/>
      <w:r>
        <w:t>-</w:t>
      </w:r>
      <w:proofErr w:type="spellStart"/>
      <w:r>
        <w:t>db</w:t>
      </w:r>
      <w:proofErr w:type="spellEnd"/>
      <w:r>
        <w:t>-admin</w:t>
      </w:r>
    </w:p>
    <w:p w14:paraId="018D16D6" w14:textId="401F92ED" w:rsidR="003A5F21" w:rsidRPr="003A0E6B" w:rsidRDefault="00E76CD9" w:rsidP="003A0E6B">
      <w:pPr>
        <w:pStyle w:val="CodeBox"/>
      </w:pPr>
      <w:r>
        <w:t>$ docker push fskubecr.azurecr.io/kanban-pg</w:t>
      </w:r>
    </w:p>
    <w:p w14:paraId="6C5B78D7" w14:textId="77777777" w:rsidR="003A5F21" w:rsidRDefault="003A5F21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18BE796" w14:textId="77777777" w:rsidR="003A5F21" w:rsidRDefault="003A5F21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821EA6C" w14:textId="0C37BE4B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Wait for the push to complete, then list the images in the Azure CR:</w:t>
      </w:r>
    </w:p>
    <w:p w14:paraId="182AE251" w14:textId="3DF82EEA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C046027" w14:textId="77777777" w:rsidR="003A5F21" w:rsidRDefault="003A5F21" w:rsidP="003A5F21">
      <w:pPr>
        <w:pStyle w:val="CodeBox"/>
      </w:pPr>
      <w:r>
        <w:t xml:space="preserve">$ </w:t>
      </w:r>
      <w:proofErr w:type="spellStart"/>
      <w:r>
        <w:t>az</w:t>
      </w:r>
      <w:proofErr w:type="spellEnd"/>
      <w:r>
        <w:t xml:space="preserve"> </w:t>
      </w:r>
      <w:proofErr w:type="spellStart"/>
      <w:r>
        <w:t>acr</w:t>
      </w:r>
      <w:proofErr w:type="spellEnd"/>
      <w:r>
        <w:t xml:space="preserve"> repository list --name </w:t>
      </w:r>
      <w:proofErr w:type="spellStart"/>
      <w:r>
        <w:t>FSKubeCR</w:t>
      </w:r>
      <w:proofErr w:type="spellEnd"/>
      <w:r>
        <w:t xml:space="preserve"> --output table</w:t>
      </w:r>
    </w:p>
    <w:p w14:paraId="3EE9722A" w14:textId="77777777" w:rsidR="003A5F21" w:rsidRDefault="003A5F21" w:rsidP="003A5F21">
      <w:pPr>
        <w:pStyle w:val="CodeBox"/>
      </w:pPr>
      <w:r>
        <w:t>Result</w:t>
      </w:r>
    </w:p>
    <w:p w14:paraId="1CCD8DC0" w14:textId="77777777" w:rsidR="003A5F21" w:rsidRDefault="003A5F21" w:rsidP="003A5F21">
      <w:pPr>
        <w:pStyle w:val="CodeBox"/>
      </w:pPr>
      <w:r>
        <w:t>---------------</w:t>
      </w:r>
    </w:p>
    <w:p w14:paraId="14C3C616" w14:textId="77777777" w:rsidR="003A5F21" w:rsidRDefault="003A5F21" w:rsidP="003A5F21">
      <w:pPr>
        <w:pStyle w:val="CodeBox"/>
      </w:pPr>
      <w:proofErr w:type="spellStart"/>
      <w:r>
        <w:t>kanban</w:t>
      </w:r>
      <w:proofErr w:type="spellEnd"/>
      <w:r>
        <w:t>-</w:t>
      </w:r>
      <w:proofErr w:type="spellStart"/>
      <w:r>
        <w:t>db</w:t>
      </w:r>
      <w:proofErr w:type="spellEnd"/>
      <w:r>
        <w:t>-admin</w:t>
      </w:r>
    </w:p>
    <w:p w14:paraId="3592EA79" w14:textId="77777777" w:rsidR="003A5F21" w:rsidRDefault="003A5F21" w:rsidP="003A5F21">
      <w:pPr>
        <w:pStyle w:val="CodeBox"/>
      </w:pPr>
      <w:proofErr w:type="spellStart"/>
      <w:r>
        <w:t>kanban-pg</w:t>
      </w:r>
      <w:proofErr w:type="spellEnd"/>
    </w:p>
    <w:p w14:paraId="7229DCAA" w14:textId="43A08966" w:rsidR="00E76CD9" w:rsidRPr="003A5F21" w:rsidRDefault="003A5F21" w:rsidP="003A5F21">
      <w:pPr>
        <w:pStyle w:val="CodeBox"/>
      </w:pPr>
      <w:r>
        <w:t>kanban-web</w:t>
      </w:r>
    </w:p>
    <w:p w14:paraId="4B03557A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9F2FC90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9D018F2" w14:textId="28C185F2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Show</w:t>
      </w:r>
      <w:r w:rsidR="003C40D5">
        <w:rPr>
          <w:rFonts w:ascii="Helvetica Neue" w:hAnsi="Helvetica Neue" w:cs="Helvetica Neue"/>
        </w:rPr>
        <w:t>ing</w:t>
      </w:r>
      <w:r>
        <w:rPr>
          <w:rFonts w:ascii="Helvetica Neue" w:hAnsi="Helvetica Neue" w:cs="Helvetica Neue"/>
        </w:rPr>
        <w:t xml:space="preserve"> the tags for </w:t>
      </w:r>
      <w:r w:rsidR="003C40D5">
        <w:rPr>
          <w:rFonts w:ascii="Helvetica Neue" w:hAnsi="Helvetica Neue" w:cs="Helvetica Neue"/>
        </w:rPr>
        <w:t>a specific i</w:t>
      </w:r>
      <w:r>
        <w:rPr>
          <w:rFonts w:ascii="Helvetica Neue" w:hAnsi="Helvetica Neue" w:cs="Helvetica Neue"/>
        </w:rPr>
        <w:t>mage</w:t>
      </w:r>
      <w:r w:rsidR="003C40D5">
        <w:rPr>
          <w:rFonts w:ascii="Helvetica Neue" w:hAnsi="Helvetica Neue" w:cs="Helvetica Neue"/>
        </w:rPr>
        <w:t xml:space="preserve"> can be done as follows:</w:t>
      </w:r>
    </w:p>
    <w:p w14:paraId="233C64F1" w14:textId="5EF924BA" w:rsidR="003C40D5" w:rsidRDefault="003C40D5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702CFBC" w14:textId="289A66FC" w:rsidR="003C40D5" w:rsidRDefault="003C40D5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Example:</w:t>
      </w:r>
    </w:p>
    <w:p w14:paraId="1F59E6B0" w14:textId="77777777" w:rsidR="00E76CD9" w:rsidRDefault="00E76CD9" w:rsidP="003A0E6B">
      <w:pPr>
        <w:pStyle w:val="CodeBox"/>
      </w:pPr>
      <w:r>
        <w:t xml:space="preserve">$ </w:t>
      </w:r>
      <w:proofErr w:type="spellStart"/>
      <w:r>
        <w:t>az</w:t>
      </w:r>
      <w:proofErr w:type="spellEnd"/>
      <w:r>
        <w:t xml:space="preserve"> </w:t>
      </w:r>
      <w:proofErr w:type="spellStart"/>
      <w:r>
        <w:t>acr</w:t>
      </w:r>
      <w:proofErr w:type="spellEnd"/>
      <w:r>
        <w:t xml:space="preserve"> repository show-tags --name </w:t>
      </w:r>
      <w:proofErr w:type="spellStart"/>
      <w:r>
        <w:t>FSKubeCR</w:t>
      </w:r>
      <w:proofErr w:type="spellEnd"/>
      <w:r>
        <w:t xml:space="preserve"> --repository </w:t>
      </w:r>
      <w:proofErr w:type="spellStart"/>
      <w:r>
        <w:t>kanban-pg</w:t>
      </w:r>
      <w:proofErr w:type="spellEnd"/>
      <w:r>
        <w:t xml:space="preserve"> --output table</w:t>
      </w:r>
    </w:p>
    <w:p w14:paraId="56F3C18E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05559B2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  <w:b/>
          <w:bCs/>
        </w:rPr>
        <w:t>Create persistent volume storage</w:t>
      </w:r>
    </w:p>
    <w:p w14:paraId="455EFE32" w14:textId="466DA791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77C22D3B" w14:textId="097638B8" w:rsidR="003C40D5" w:rsidRDefault="003C40D5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In order for Postgres DB to survive updates, some crashes &amp; pod restarts, the storage needs to be provisioned from outside the node and mounted on a directory in the </w:t>
      </w:r>
      <w:r w:rsidR="001451DB">
        <w:rPr>
          <w:rFonts w:ascii="Helvetica Neue" w:hAnsi="Helvetica Neue" w:cs="Helvetica Neue"/>
        </w:rPr>
        <w:t>cluster.  This is done via Persistent Storage Volumes and Storage Claims.</w:t>
      </w:r>
    </w:p>
    <w:p w14:paraId="176AA48B" w14:textId="77777777" w:rsidR="001451DB" w:rsidRPr="003C40D5" w:rsidRDefault="001451DB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84A99A8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</w:rPr>
        <w:t xml:space="preserve">Navigate to the k8s directory under the </w:t>
      </w:r>
      <w:proofErr w:type="spellStart"/>
      <w:r>
        <w:rPr>
          <w:rFonts w:ascii="Helvetica Neue" w:hAnsi="Helvetica Neue" w:cs="Helvetica Neue"/>
        </w:rPr>
        <w:t>kanban</w:t>
      </w:r>
      <w:proofErr w:type="spellEnd"/>
      <w:r>
        <w:rPr>
          <w:rFonts w:ascii="Helvetica Neue" w:hAnsi="Helvetica Neue" w:cs="Helvetica Neue"/>
        </w:rPr>
        <w:t>-life repo.</w:t>
      </w:r>
    </w:p>
    <w:p w14:paraId="10F5A58A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3ADC5B00" w14:textId="175E4EEF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As we are deploying and application with a database backend, we want to make sure our data persists</w:t>
      </w:r>
      <w:r w:rsidR="00456D77">
        <w:rPr>
          <w:rFonts w:ascii="Helvetica Neue" w:hAnsi="Helvetica Neue" w:cs="Helvetica Neue"/>
        </w:rPr>
        <w:t xml:space="preserve">, </w:t>
      </w:r>
      <w:r>
        <w:rPr>
          <w:rFonts w:ascii="Helvetica Neue" w:hAnsi="Helvetica Neue" w:cs="Helvetica Neue"/>
        </w:rPr>
        <w:t>Azure can provide a Disk resource to use with our pods.  This disk can be associated with an AKS resource using Kubernetes.</w:t>
      </w:r>
    </w:p>
    <w:p w14:paraId="2886DF4B" w14:textId="77777777" w:rsidR="00944A5A" w:rsidRDefault="00944A5A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E2FDEDA" w14:textId="49AEC797" w:rsidR="003A0E6B" w:rsidRPr="00A71100" w:rsidRDefault="00944A5A" w:rsidP="00E76CD9">
      <w:pPr>
        <w:autoSpaceDE w:val="0"/>
        <w:autoSpaceDN w:val="0"/>
        <w:adjustRightInd w:val="0"/>
        <w:rPr>
          <w:rFonts w:ascii="Helvetica Neue" w:hAnsi="Helvetica Neue" w:cs="Helvetica Neue"/>
          <w:i/>
          <w:iCs/>
        </w:rPr>
      </w:pPr>
      <w:proofErr w:type="spellStart"/>
      <w:r>
        <w:rPr>
          <w:rFonts w:ascii="Helvetica Neue" w:hAnsi="Helvetica Neue" w:cs="Helvetica Neue"/>
        </w:rPr>
        <w:t>pg</w:t>
      </w:r>
      <w:r w:rsidR="00A71100" w:rsidRPr="00A71100">
        <w:rPr>
          <w:rFonts w:ascii="Helvetica Neue" w:hAnsi="Helvetica Neue" w:cs="Helvetica Neue"/>
          <w:i/>
          <w:iCs/>
        </w:rPr>
        <w:t>_storage_</w:t>
      </w:r>
      <w:proofErr w:type="gramStart"/>
      <w:r w:rsidR="00A71100" w:rsidRPr="00A71100">
        <w:rPr>
          <w:rFonts w:ascii="Helvetica Neue" w:hAnsi="Helvetica Neue" w:cs="Helvetica Neue"/>
          <w:i/>
          <w:iCs/>
        </w:rPr>
        <w:t>setup.yaml</w:t>
      </w:r>
      <w:proofErr w:type="spellEnd"/>
      <w:proofErr w:type="gramEnd"/>
    </w:p>
    <w:p w14:paraId="553EA94A" w14:textId="77777777" w:rsidR="00944A5A" w:rsidRDefault="00944A5A" w:rsidP="00B5115C">
      <w:pPr>
        <w:pStyle w:val="CodeBox"/>
        <w:rPr>
          <w:color w:val="C5C8C6"/>
        </w:rPr>
      </w:pPr>
      <w:r>
        <w:t>apiVersion</w:t>
      </w:r>
      <w:r>
        <w:rPr>
          <w:color w:val="C5C8C6"/>
        </w:rPr>
        <w:t xml:space="preserve">: </w:t>
      </w:r>
      <w:r>
        <w:rPr>
          <w:color w:val="9AA83A"/>
        </w:rPr>
        <w:t>v1</w:t>
      </w:r>
    </w:p>
    <w:p w14:paraId="5FF16083" w14:textId="77777777" w:rsidR="00944A5A" w:rsidRDefault="00944A5A" w:rsidP="00B5115C">
      <w:pPr>
        <w:pStyle w:val="CodeBox"/>
        <w:rPr>
          <w:color w:val="C5C8C6"/>
        </w:rPr>
      </w:pPr>
      <w:r>
        <w:t>kind</w:t>
      </w:r>
      <w:r>
        <w:rPr>
          <w:color w:val="C5C8C6"/>
        </w:rPr>
        <w:t xml:space="preserve">: </w:t>
      </w:r>
      <w:r>
        <w:rPr>
          <w:color w:val="9AA83A"/>
        </w:rPr>
        <w:t>PersistentVolume</w:t>
      </w:r>
    </w:p>
    <w:p w14:paraId="4A105941" w14:textId="77777777" w:rsidR="00944A5A" w:rsidRDefault="00944A5A" w:rsidP="00B5115C">
      <w:pPr>
        <w:pStyle w:val="CodeBox"/>
        <w:rPr>
          <w:color w:val="C5C8C6"/>
        </w:rPr>
      </w:pPr>
      <w:r>
        <w:t>metadata</w:t>
      </w:r>
      <w:r>
        <w:rPr>
          <w:color w:val="C5C8C6"/>
        </w:rPr>
        <w:t>:</w:t>
      </w:r>
    </w:p>
    <w:p w14:paraId="703D0061" w14:textId="63ABDCB6" w:rsidR="00944A5A" w:rsidRDefault="00944A5A" w:rsidP="00B5115C">
      <w:pPr>
        <w:pStyle w:val="CodeBox"/>
        <w:rPr>
          <w:color w:val="C5C8C6"/>
        </w:rPr>
      </w:pPr>
      <w:r>
        <w:rPr>
          <w:color w:val="C5C8C6"/>
        </w:rPr>
        <w:t xml:space="preserve">  </w:t>
      </w:r>
      <w:r>
        <w:t>name</w:t>
      </w:r>
      <w:r>
        <w:rPr>
          <w:color w:val="C5C8C6"/>
        </w:rPr>
        <w:t xml:space="preserve">: </w:t>
      </w:r>
      <w:r>
        <w:rPr>
          <w:color w:val="9AA83A"/>
        </w:rPr>
        <w:t>kanban-</w:t>
      </w:r>
      <w:r w:rsidR="00B5115C">
        <w:rPr>
          <w:color w:val="9AA83A"/>
        </w:rPr>
        <w:t>postgres</w:t>
      </w:r>
      <w:r>
        <w:rPr>
          <w:color w:val="9AA83A"/>
        </w:rPr>
        <w:t>01</w:t>
      </w:r>
    </w:p>
    <w:p w14:paraId="6F448D69" w14:textId="77777777" w:rsidR="00944A5A" w:rsidRDefault="00944A5A" w:rsidP="00B5115C">
      <w:pPr>
        <w:pStyle w:val="CodeBox"/>
        <w:rPr>
          <w:color w:val="C5C8C6"/>
        </w:rPr>
      </w:pPr>
      <w:r>
        <w:t>spec</w:t>
      </w:r>
      <w:r>
        <w:rPr>
          <w:color w:val="C5C8C6"/>
        </w:rPr>
        <w:t>:</w:t>
      </w:r>
    </w:p>
    <w:p w14:paraId="33F1DEDF" w14:textId="77777777" w:rsidR="00944A5A" w:rsidRDefault="00944A5A" w:rsidP="00B5115C">
      <w:pPr>
        <w:pStyle w:val="CodeBox"/>
        <w:rPr>
          <w:color w:val="C5C8C6"/>
        </w:rPr>
      </w:pPr>
      <w:r>
        <w:rPr>
          <w:color w:val="C5C8C6"/>
        </w:rPr>
        <w:t xml:space="preserve">  </w:t>
      </w:r>
      <w:r>
        <w:t>capacity</w:t>
      </w:r>
      <w:r>
        <w:rPr>
          <w:color w:val="C5C8C6"/>
        </w:rPr>
        <w:t xml:space="preserve">: </w:t>
      </w:r>
    </w:p>
    <w:p w14:paraId="60FFCFE0" w14:textId="36109849" w:rsidR="00944A5A" w:rsidRDefault="00944A5A" w:rsidP="00B5115C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t>storage</w:t>
      </w:r>
      <w:r>
        <w:rPr>
          <w:color w:val="C5C8C6"/>
        </w:rPr>
        <w:t xml:space="preserve">: </w:t>
      </w:r>
      <w:r w:rsidR="00B5115C">
        <w:rPr>
          <w:color w:val="9AA83A"/>
        </w:rPr>
        <w:t>1</w:t>
      </w:r>
      <w:r>
        <w:rPr>
          <w:color w:val="9AA83A"/>
        </w:rPr>
        <w:t>Gi</w:t>
      </w:r>
    </w:p>
    <w:p w14:paraId="50D6AD6C" w14:textId="77777777" w:rsidR="00944A5A" w:rsidRDefault="00944A5A" w:rsidP="00B5115C">
      <w:pPr>
        <w:pStyle w:val="CodeBox"/>
        <w:rPr>
          <w:color w:val="C5C8C6"/>
        </w:rPr>
      </w:pPr>
      <w:r>
        <w:rPr>
          <w:color w:val="C5C8C6"/>
        </w:rPr>
        <w:t xml:space="preserve">  </w:t>
      </w:r>
      <w:r>
        <w:t>accessModes</w:t>
      </w:r>
      <w:r>
        <w:rPr>
          <w:color w:val="C5C8C6"/>
        </w:rPr>
        <w:t>:</w:t>
      </w:r>
    </w:p>
    <w:p w14:paraId="56C7FB66" w14:textId="77777777" w:rsidR="00944A5A" w:rsidRDefault="00944A5A" w:rsidP="00B5115C">
      <w:pPr>
        <w:pStyle w:val="CodeBox"/>
        <w:rPr>
          <w:color w:val="C5C8C6"/>
        </w:rPr>
      </w:pPr>
      <w:r>
        <w:rPr>
          <w:color w:val="C5C8C6"/>
        </w:rPr>
        <w:t xml:space="preserve">  - </w:t>
      </w:r>
      <w:r>
        <w:rPr>
          <w:color w:val="9AA83A"/>
        </w:rPr>
        <w:t>ReadWriteOnce</w:t>
      </w:r>
    </w:p>
    <w:p w14:paraId="510458DC" w14:textId="77AD668E" w:rsidR="00944A5A" w:rsidRDefault="00944A5A" w:rsidP="00B5115C">
      <w:pPr>
        <w:pStyle w:val="CodeBox"/>
        <w:rPr>
          <w:color w:val="9AA83A"/>
        </w:rPr>
      </w:pPr>
      <w:r>
        <w:rPr>
          <w:color w:val="C5C8C6"/>
        </w:rPr>
        <w:t xml:space="preserve">  </w:t>
      </w:r>
      <w:r>
        <w:t>persistentVolumeReclaimPolicy</w:t>
      </w:r>
      <w:r>
        <w:rPr>
          <w:color w:val="C5C8C6"/>
        </w:rPr>
        <w:t xml:space="preserve">: </w:t>
      </w:r>
      <w:r w:rsidR="005249E7">
        <w:rPr>
          <w:color w:val="9AA83A"/>
        </w:rPr>
        <w:t>R</w:t>
      </w:r>
      <w:r>
        <w:rPr>
          <w:color w:val="9AA83A"/>
        </w:rPr>
        <w:t>ecycle</w:t>
      </w:r>
    </w:p>
    <w:p w14:paraId="7724948B" w14:textId="77777777" w:rsidR="00B5115C" w:rsidRDefault="00B5115C" w:rsidP="00B5115C">
      <w:pPr>
        <w:pStyle w:val="CodeBox"/>
      </w:pPr>
      <w:r>
        <w:t>---</w:t>
      </w:r>
    </w:p>
    <w:p w14:paraId="516394CD" w14:textId="77777777" w:rsidR="00B5115C" w:rsidRDefault="00B5115C" w:rsidP="00B5115C">
      <w:pPr>
        <w:pStyle w:val="CodeBox"/>
      </w:pPr>
      <w:r>
        <w:rPr>
          <w:color w:val="6089B4"/>
        </w:rPr>
        <w:t>apiVersion</w:t>
      </w:r>
      <w:r>
        <w:t xml:space="preserve">: </w:t>
      </w:r>
      <w:r>
        <w:rPr>
          <w:color w:val="9AA83A"/>
        </w:rPr>
        <w:t>v1</w:t>
      </w:r>
    </w:p>
    <w:p w14:paraId="7450637F" w14:textId="77777777" w:rsidR="00B5115C" w:rsidRDefault="00B5115C" w:rsidP="00B5115C">
      <w:pPr>
        <w:pStyle w:val="CodeBox"/>
      </w:pPr>
      <w:r>
        <w:rPr>
          <w:color w:val="6089B4"/>
        </w:rPr>
        <w:t>kind</w:t>
      </w:r>
      <w:r>
        <w:t xml:space="preserve">: </w:t>
      </w:r>
      <w:r>
        <w:rPr>
          <w:color w:val="9AA83A"/>
        </w:rPr>
        <w:t>PersistentVolume</w:t>
      </w:r>
    </w:p>
    <w:p w14:paraId="4B05F5F9" w14:textId="77777777" w:rsidR="00B5115C" w:rsidRDefault="00B5115C" w:rsidP="00B5115C">
      <w:pPr>
        <w:pStyle w:val="CodeBox"/>
      </w:pPr>
      <w:r>
        <w:rPr>
          <w:color w:val="6089B4"/>
        </w:rPr>
        <w:t>metadata</w:t>
      </w:r>
      <w:r>
        <w:t>:</w:t>
      </w:r>
    </w:p>
    <w:p w14:paraId="3EBA2E98" w14:textId="1C386FF4" w:rsidR="00B5115C" w:rsidRDefault="00B5115C" w:rsidP="00B5115C">
      <w:pPr>
        <w:pStyle w:val="CodeBox"/>
      </w:pPr>
      <w:r>
        <w:t xml:space="preserve">  </w:t>
      </w:r>
      <w:r>
        <w:rPr>
          <w:color w:val="6089B4"/>
        </w:rPr>
        <w:t>name</w:t>
      </w:r>
      <w:r>
        <w:t xml:space="preserve">: </w:t>
      </w:r>
      <w:r>
        <w:rPr>
          <w:color w:val="9AA83A"/>
        </w:rPr>
        <w:t>kanban-</w:t>
      </w:r>
      <w:r>
        <w:rPr>
          <w:color w:val="9AA83A"/>
        </w:rPr>
        <w:t>postgres2</w:t>
      </w:r>
    </w:p>
    <w:p w14:paraId="079A4E98" w14:textId="77777777" w:rsidR="00B5115C" w:rsidRDefault="00B5115C" w:rsidP="00B5115C">
      <w:pPr>
        <w:pStyle w:val="CodeBox"/>
      </w:pPr>
      <w:r>
        <w:rPr>
          <w:color w:val="6089B4"/>
        </w:rPr>
        <w:t>spec</w:t>
      </w:r>
      <w:r>
        <w:t>:</w:t>
      </w:r>
    </w:p>
    <w:p w14:paraId="45C5DABC" w14:textId="77777777" w:rsidR="00B5115C" w:rsidRDefault="00B5115C" w:rsidP="00B5115C">
      <w:pPr>
        <w:pStyle w:val="CodeBox"/>
      </w:pPr>
      <w:r>
        <w:t xml:space="preserve">  </w:t>
      </w:r>
      <w:r>
        <w:rPr>
          <w:color w:val="6089B4"/>
        </w:rPr>
        <w:t>capacity</w:t>
      </w:r>
      <w:r>
        <w:t xml:space="preserve">: </w:t>
      </w:r>
    </w:p>
    <w:p w14:paraId="52653D01" w14:textId="71EEED6F" w:rsidR="00B5115C" w:rsidRDefault="00B5115C" w:rsidP="00B5115C">
      <w:pPr>
        <w:pStyle w:val="CodeBox"/>
      </w:pPr>
      <w:r>
        <w:t xml:space="preserve">    </w:t>
      </w:r>
      <w:r>
        <w:rPr>
          <w:color w:val="6089B4"/>
        </w:rPr>
        <w:t>storage</w:t>
      </w:r>
      <w:r>
        <w:t xml:space="preserve">: </w:t>
      </w:r>
      <w:r>
        <w:rPr>
          <w:color w:val="9AA83A"/>
        </w:rPr>
        <w:t>1</w:t>
      </w:r>
      <w:r>
        <w:rPr>
          <w:color w:val="9AA83A"/>
        </w:rPr>
        <w:t>Gi</w:t>
      </w:r>
    </w:p>
    <w:p w14:paraId="10E23FFC" w14:textId="77777777" w:rsidR="00B5115C" w:rsidRDefault="00B5115C" w:rsidP="00B5115C">
      <w:pPr>
        <w:pStyle w:val="CodeBox"/>
      </w:pPr>
      <w:r>
        <w:t xml:space="preserve">  </w:t>
      </w:r>
      <w:r>
        <w:rPr>
          <w:color w:val="6089B4"/>
        </w:rPr>
        <w:t>accessModes</w:t>
      </w:r>
      <w:r>
        <w:t>:</w:t>
      </w:r>
    </w:p>
    <w:p w14:paraId="52BD5A3F" w14:textId="77777777" w:rsidR="00B5115C" w:rsidRDefault="00B5115C" w:rsidP="00B5115C">
      <w:pPr>
        <w:pStyle w:val="CodeBox"/>
      </w:pPr>
      <w:r>
        <w:t xml:space="preserve">  - </w:t>
      </w:r>
      <w:r>
        <w:rPr>
          <w:color w:val="9AA83A"/>
        </w:rPr>
        <w:t>ReadWriteOnce</w:t>
      </w:r>
    </w:p>
    <w:p w14:paraId="453C0977" w14:textId="26002FF9" w:rsidR="00B5115C" w:rsidRDefault="00B5115C" w:rsidP="00B5115C">
      <w:pPr>
        <w:pStyle w:val="CodeBox"/>
      </w:pPr>
      <w:r>
        <w:t xml:space="preserve">  </w:t>
      </w:r>
      <w:r>
        <w:rPr>
          <w:color w:val="6089B4"/>
        </w:rPr>
        <w:t>persistentVolumeReclaimPolicy</w:t>
      </w:r>
      <w:r>
        <w:t xml:space="preserve">: </w:t>
      </w:r>
      <w:r w:rsidR="005249E7">
        <w:rPr>
          <w:color w:val="9AA83A"/>
        </w:rPr>
        <w:t>R</w:t>
      </w:r>
      <w:r>
        <w:rPr>
          <w:color w:val="9AA83A"/>
        </w:rPr>
        <w:t>ecycle</w:t>
      </w:r>
    </w:p>
    <w:p w14:paraId="79218236" w14:textId="77777777" w:rsidR="00B5115C" w:rsidRDefault="00B5115C" w:rsidP="00B5115C">
      <w:pPr>
        <w:pStyle w:val="CodeBox"/>
        <w:rPr>
          <w:color w:val="9AA83A"/>
        </w:rPr>
      </w:pPr>
    </w:p>
    <w:p w14:paraId="12065EF3" w14:textId="77777777" w:rsidR="00B5115C" w:rsidRDefault="00B5115C" w:rsidP="00B5115C">
      <w:pPr>
        <w:pStyle w:val="NoSpacing"/>
      </w:pPr>
    </w:p>
    <w:p w14:paraId="74FBCF5B" w14:textId="3381E2BF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3D7E780B" w14:textId="00BFF807" w:rsidR="00EF4C73" w:rsidRDefault="00EF4C73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This </w:t>
      </w:r>
      <w:proofErr w:type="spellStart"/>
      <w:r>
        <w:rPr>
          <w:rFonts w:ascii="Helvetica Neue" w:hAnsi="Helvetica Neue" w:cs="Helvetica Neue"/>
        </w:rPr>
        <w:t>yaml</w:t>
      </w:r>
      <w:proofErr w:type="spellEnd"/>
      <w:r>
        <w:rPr>
          <w:rFonts w:ascii="Helvetica Neue" w:hAnsi="Helvetica Neue" w:cs="Helvetica Neue"/>
        </w:rPr>
        <w:t xml:space="preserve"> defines a persistent “</w:t>
      </w:r>
      <w:r w:rsidR="00E12AB7">
        <w:rPr>
          <w:rFonts w:ascii="Helvetica Neue" w:hAnsi="Helvetica Neue" w:cs="Helvetica Neue"/>
        </w:rPr>
        <w:t>volume</w:t>
      </w:r>
      <w:r>
        <w:rPr>
          <w:rFonts w:ascii="Helvetica Neue" w:hAnsi="Helvetica Neue" w:cs="Helvetica Neue"/>
        </w:rPr>
        <w:t xml:space="preserve">” named </w:t>
      </w:r>
      <w:r w:rsidR="00E12AB7">
        <w:rPr>
          <w:rFonts w:ascii="Helvetica Neue" w:hAnsi="Helvetica Neue" w:cs="Helvetica Neue"/>
        </w:rPr>
        <w:t>Kanban-</w:t>
      </w:r>
      <w:proofErr w:type="spellStart"/>
      <w:r w:rsidR="00E12AB7">
        <w:rPr>
          <w:rFonts w:ascii="Helvetica Neue" w:hAnsi="Helvetica Neue" w:cs="Helvetica Neue"/>
        </w:rPr>
        <w:t>postgresNN</w:t>
      </w:r>
      <w:proofErr w:type="spellEnd"/>
      <w:r w:rsidR="00E12AB7">
        <w:rPr>
          <w:rFonts w:ascii="Helvetica Neue" w:hAnsi="Helvetica Neue" w:cs="Helvetica Neue"/>
        </w:rPr>
        <w:t xml:space="preserve"> </w:t>
      </w:r>
      <w:r>
        <w:rPr>
          <w:rFonts w:ascii="Helvetica Neue" w:hAnsi="Helvetica Neue" w:cs="Helvetica Neue"/>
        </w:rPr>
        <w:t>-disk</w:t>
      </w:r>
      <w:r w:rsidR="004F78F9">
        <w:rPr>
          <w:rFonts w:ascii="Helvetica Neue" w:hAnsi="Helvetica Neue" w:cs="Helvetica Neue"/>
        </w:rPr>
        <w:t xml:space="preserve"> and allocates 1gb of space to the volume</w:t>
      </w:r>
    </w:p>
    <w:p w14:paraId="1D1174F1" w14:textId="41BFF57A" w:rsidR="004F78F9" w:rsidRDefault="004F78F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D24276D" w14:textId="77777777" w:rsidR="000064A4" w:rsidRDefault="000064A4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C391E6F" w14:textId="38B61A85" w:rsidR="004F78F9" w:rsidRDefault="004F78F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To apply this </w:t>
      </w:r>
      <w:proofErr w:type="spellStart"/>
      <w:r w:rsidR="00844A1B">
        <w:rPr>
          <w:rFonts w:ascii="Helvetica Neue" w:hAnsi="Helvetica Neue" w:cs="Helvetica Neue"/>
        </w:rPr>
        <w:t>yaml</w:t>
      </w:r>
      <w:proofErr w:type="spellEnd"/>
      <w:r w:rsidR="00844A1B">
        <w:rPr>
          <w:rFonts w:ascii="Helvetica Neue" w:hAnsi="Helvetica Neue" w:cs="Helvetica Neue"/>
        </w:rPr>
        <w:t xml:space="preserve"> and set up the storage, use </w:t>
      </w:r>
      <w:proofErr w:type="spellStart"/>
      <w:r w:rsidR="00844A1B">
        <w:rPr>
          <w:rFonts w:ascii="Helvetica Neue" w:hAnsi="Helvetica Neue" w:cs="Helvetica Neue"/>
        </w:rPr>
        <w:t>kubectl</w:t>
      </w:r>
      <w:proofErr w:type="spellEnd"/>
      <w:r w:rsidR="00844A1B">
        <w:rPr>
          <w:rFonts w:ascii="Helvetica Neue" w:hAnsi="Helvetica Neue" w:cs="Helvetica Neue"/>
        </w:rPr>
        <w:t xml:space="preserve"> to apply the code:</w:t>
      </w:r>
    </w:p>
    <w:p w14:paraId="6F1DBE49" w14:textId="77777777" w:rsidR="00844A1B" w:rsidRPr="00EF4C73" w:rsidRDefault="00844A1B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B4EBD62" w14:textId="53C7257F" w:rsidR="00E76CD9" w:rsidRDefault="00E76CD9" w:rsidP="000064A4">
      <w:pPr>
        <w:pStyle w:val="CodeBox"/>
        <w:rPr>
          <w:b/>
          <w:bCs/>
        </w:rPr>
      </w:pPr>
      <w:r>
        <w:t xml:space="preserve">$ kubectl apply -f </w:t>
      </w:r>
      <w:r w:rsidR="00E12AB7">
        <w:t>pg</w:t>
      </w:r>
      <w:r>
        <w:t>_storage_setup.yaml</w:t>
      </w:r>
    </w:p>
    <w:p w14:paraId="16C44507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0298CABB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Examine the volume created</w:t>
      </w:r>
    </w:p>
    <w:p w14:paraId="3AA6095A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19E2AED" w14:textId="46A87F47" w:rsidR="00E76CD9" w:rsidRDefault="009D3405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&lt;FIXME&gt;</w:t>
      </w:r>
    </w:p>
    <w:p w14:paraId="3BE1A302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79EF5E5B" w14:textId="77777777" w:rsidR="00751A62" w:rsidRDefault="00751A62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</w:p>
    <w:p w14:paraId="7F94BDC6" w14:textId="77777777" w:rsidR="00751A62" w:rsidRDefault="00751A62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</w:p>
    <w:p w14:paraId="4F2C36EC" w14:textId="77777777" w:rsidR="00751A62" w:rsidRDefault="00751A62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</w:p>
    <w:p w14:paraId="5A37668E" w14:textId="084160D3" w:rsidR="00E76CD9" w:rsidRPr="006639FC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u w:val="single"/>
        </w:rPr>
      </w:pPr>
      <w:r w:rsidRPr="006639FC">
        <w:rPr>
          <w:rFonts w:ascii="Helvetica Neue" w:hAnsi="Helvetica Neue" w:cs="Helvetica Neue"/>
          <w:b/>
          <w:bCs/>
          <w:u w:val="single"/>
        </w:rPr>
        <w:lastRenderedPageBreak/>
        <w:t xml:space="preserve">Deploy the Postgres Backend to </w:t>
      </w:r>
      <w:proofErr w:type="spellStart"/>
      <w:r w:rsidRPr="006639FC">
        <w:rPr>
          <w:rFonts w:ascii="Helvetica Neue" w:hAnsi="Helvetica Neue" w:cs="Helvetica Neue"/>
          <w:b/>
          <w:bCs/>
          <w:u w:val="single"/>
        </w:rPr>
        <w:t>FSKubeCluster</w:t>
      </w:r>
      <w:proofErr w:type="spellEnd"/>
    </w:p>
    <w:p w14:paraId="1A6645D5" w14:textId="6319DEBE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2831256" w14:textId="29DD1861" w:rsidR="00844A1B" w:rsidRDefault="00844A1B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The next step is deploying the </w:t>
      </w:r>
      <w:r w:rsidR="00186319">
        <w:rPr>
          <w:rFonts w:ascii="Helvetica Neue" w:hAnsi="Helvetica Neue" w:cs="Helvetica Neue"/>
        </w:rPr>
        <w:t xml:space="preserve">architecture is to deploy the Postgres backend.  This is different than a deployment as it is a </w:t>
      </w:r>
      <w:proofErr w:type="spellStart"/>
      <w:r w:rsidR="00186319">
        <w:rPr>
          <w:rFonts w:ascii="Helvetica Neue" w:hAnsi="Helvetica Neue" w:cs="Helvetica Neue"/>
        </w:rPr>
        <w:t>StatefulSet</w:t>
      </w:r>
      <w:proofErr w:type="spellEnd"/>
      <w:r w:rsidR="00186319">
        <w:rPr>
          <w:rFonts w:ascii="Helvetica Neue" w:hAnsi="Helvetica Neue" w:cs="Helvetica Neue"/>
        </w:rPr>
        <w:t xml:space="preserve">.  </w:t>
      </w:r>
      <w:proofErr w:type="spellStart"/>
      <w:r w:rsidR="00186319">
        <w:rPr>
          <w:rFonts w:ascii="Helvetica Neue" w:hAnsi="Helvetica Neue" w:cs="Helvetica Neue"/>
        </w:rPr>
        <w:t>StatefulSets</w:t>
      </w:r>
      <w:proofErr w:type="spellEnd"/>
      <w:r w:rsidR="00186319">
        <w:rPr>
          <w:rFonts w:ascii="Helvetica Neue" w:hAnsi="Helvetica Neue" w:cs="Helvetica Neue"/>
        </w:rPr>
        <w:t xml:space="preserve"> </w:t>
      </w:r>
      <w:r w:rsidR="006C37BF">
        <w:rPr>
          <w:rFonts w:ascii="Helvetica Neue" w:hAnsi="Helvetica Neue" w:cs="Helvetica Neue"/>
        </w:rPr>
        <w:t>maintain their “</w:t>
      </w:r>
      <w:proofErr w:type="spellStart"/>
      <w:r w:rsidR="006C37BF">
        <w:rPr>
          <w:rFonts w:ascii="Helvetica Neue" w:hAnsi="Helvetica Neue" w:cs="Helvetica Neue"/>
        </w:rPr>
        <w:t>identies</w:t>
      </w:r>
      <w:proofErr w:type="spellEnd"/>
      <w:r w:rsidR="006C37BF">
        <w:rPr>
          <w:rFonts w:ascii="Helvetica Neue" w:hAnsi="Helvetica Neue" w:cs="Helvetica Neue"/>
        </w:rPr>
        <w:t xml:space="preserve">” during deployment and recreation </w:t>
      </w:r>
      <w:r w:rsidR="00D87A33">
        <w:rPr>
          <w:rFonts w:ascii="Helvetica Neue" w:hAnsi="Helvetica Neue" w:cs="Helvetica Neue"/>
        </w:rPr>
        <w:t>to make updating and other maintenance tasks cause less disruption.</w:t>
      </w:r>
    </w:p>
    <w:p w14:paraId="21FCFBD6" w14:textId="1F018996" w:rsidR="00D87A33" w:rsidRDefault="00D87A33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90810CB" w14:textId="048978F6" w:rsidR="00A71100" w:rsidRPr="00A71100" w:rsidRDefault="00A71100" w:rsidP="00E76CD9">
      <w:pPr>
        <w:autoSpaceDE w:val="0"/>
        <w:autoSpaceDN w:val="0"/>
        <w:adjustRightInd w:val="0"/>
        <w:rPr>
          <w:rFonts w:ascii="Helvetica Neue" w:hAnsi="Helvetica Neue" w:cs="Helvetica Neue"/>
          <w:i/>
          <w:iCs/>
        </w:rPr>
      </w:pPr>
      <w:proofErr w:type="spellStart"/>
      <w:r w:rsidRPr="00A71100">
        <w:rPr>
          <w:rFonts w:ascii="Helvetica Neue" w:hAnsi="Helvetica Neue" w:cs="Helvetica Neue"/>
          <w:i/>
          <w:iCs/>
        </w:rPr>
        <w:t>Deploy_</w:t>
      </w:r>
      <w:proofErr w:type="gramStart"/>
      <w:r w:rsidRPr="00A71100">
        <w:rPr>
          <w:rFonts w:ascii="Helvetica Neue" w:hAnsi="Helvetica Neue" w:cs="Helvetica Neue"/>
          <w:i/>
          <w:iCs/>
        </w:rPr>
        <w:t>backend.yaml</w:t>
      </w:r>
      <w:proofErr w:type="spellEnd"/>
      <w:proofErr w:type="gramEnd"/>
      <w:r w:rsidR="002C7460">
        <w:rPr>
          <w:rFonts w:ascii="Helvetica Neue" w:hAnsi="Helvetica Neue" w:cs="Helvetica Neue"/>
          <w:i/>
          <w:iCs/>
        </w:rPr>
        <w:t xml:space="preserve"> &lt;FIXME</w:t>
      </w:r>
      <w:r w:rsidR="00011CFB">
        <w:rPr>
          <w:rFonts w:ascii="Helvetica Neue" w:hAnsi="Helvetica Neue" w:cs="Helvetica Neue"/>
          <w:i/>
          <w:iCs/>
        </w:rPr>
        <w:t>&gt;</w:t>
      </w:r>
    </w:p>
    <w:p w14:paraId="3140C0CB" w14:textId="77777777" w:rsidR="00011CFB" w:rsidRPr="00011CFB" w:rsidRDefault="00011CFB" w:rsidP="00011CFB">
      <w:pPr>
        <w:pStyle w:val="CodeBox"/>
      </w:pPr>
      <w:r w:rsidRPr="00011CFB">
        <w:t>apiVersion: v1</w:t>
      </w:r>
    </w:p>
    <w:p w14:paraId="1C30F94D" w14:textId="77777777" w:rsidR="00011CFB" w:rsidRPr="00011CFB" w:rsidRDefault="00011CFB" w:rsidP="00011CFB">
      <w:pPr>
        <w:pStyle w:val="CodeBox"/>
      </w:pPr>
      <w:r w:rsidRPr="00011CFB">
        <w:t>kind: Service</w:t>
      </w:r>
    </w:p>
    <w:p w14:paraId="1DD8B260" w14:textId="77777777" w:rsidR="00011CFB" w:rsidRPr="00011CFB" w:rsidRDefault="00011CFB" w:rsidP="00011CFB">
      <w:pPr>
        <w:pStyle w:val="CodeBox"/>
      </w:pPr>
      <w:r w:rsidRPr="00011CFB">
        <w:t xml:space="preserve">metadata: </w:t>
      </w:r>
    </w:p>
    <w:p w14:paraId="1D3FD795" w14:textId="77777777" w:rsidR="00011CFB" w:rsidRPr="00011CFB" w:rsidRDefault="00011CFB" w:rsidP="00011CFB">
      <w:pPr>
        <w:pStyle w:val="CodeBox"/>
      </w:pPr>
      <w:r w:rsidRPr="00011CFB">
        <w:t xml:space="preserve">  name: postgres</w:t>
      </w:r>
    </w:p>
    <w:p w14:paraId="353E2647" w14:textId="77777777" w:rsidR="00011CFB" w:rsidRPr="00011CFB" w:rsidRDefault="00011CFB" w:rsidP="00011CFB">
      <w:pPr>
        <w:pStyle w:val="CodeBox"/>
      </w:pPr>
      <w:r w:rsidRPr="00011CFB">
        <w:t xml:space="preserve">  labels:</w:t>
      </w:r>
    </w:p>
    <w:p w14:paraId="2C4F3FA5" w14:textId="77777777" w:rsidR="00011CFB" w:rsidRPr="00011CFB" w:rsidRDefault="00011CFB" w:rsidP="00011CFB">
      <w:pPr>
        <w:pStyle w:val="CodeBox"/>
      </w:pPr>
      <w:r w:rsidRPr="00011CFB">
        <w:t xml:space="preserve">    db: postgres</w:t>
      </w:r>
    </w:p>
    <w:p w14:paraId="77496C36" w14:textId="77777777" w:rsidR="00011CFB" w:rsidRPr="00011CFB" w:rsidRDefault="00011CFB" w:rsidP="00011CFB">
      <w:pPr>
        <w:pStyle w:val="CodeBox"/>
      </w:pPr>
      <w:r w:rsidRPr="00011CFB">
        <w:t>spec:</w:t>
      </w:r>
    </w:p>
    <w:p w14:paraId="56C95A90" w14:textId="77777777" w:rsidR="00011CFB" w:rsidRPr="00011CFB" w:rsidRDefault="00011CFB" w:rsidP="00011CFB">
      <w:pPr>
        <w:pStyle w:val="CodeBox"/>
      </w:pPr>
      <w:r w:rsidRPr="00011CFB">
        <w:t xml:space="preserve">  selector:</w:t>
      </w:r>
    </w:p>
    <w:p w14:paraId="05A42566" w14:textId="77777777" w:rsidR="00011CFB" w:rsidRPr="00011CFB" w:rsidRDefault="00011CFB" w:rsidP="00011CFB">
      <w:pPr>
        <w:pStyle w:val="CodeBox"/>
      </w:pPr>
      <w:r w:rsidRPr="00011CFB">
        <w:t xml:space="preserve">    db: postgres</w:t>
      </w:r>
    </w:p>
    <w:p w14:paraId="053B80CA" w14:textId="77777777" w:rsidR="00011CFB" w:rsidRPr="00011CFB" w:rsidRDefault="00011CFB" w:rsidP="00011CFB">
      <w:pPr>
        <w:pStyle w:val="CodeBox"/>
      </w:pPr>
      <w:r w:rsidRPr="00011CFB">
        <w:t xml:space="preserve">  ports:</w:t>
      </w:r>
    </w:p>
    <w:p w14:paraId="56C88AD7" w14:textId="77777777" w:rsidR="00011CFB" w:rsidRPr="00011CFB" w:rsidRDefault="00011CFB" w:rsidP="00011CFB">
      <w:pPr>
        <w:pStyle w:val="CodeBox"/>
      </w:pPr>
      <w:r w:rsidRPr="00011CFB">
        <w:t xml:space="preserve">  - port: 5432</w:t>
      </w:r>
    </w:p>
    <w:p w14:paraId="6683428E" w14:textId="77777777" w:rsidR="00011CFB" w:rsidRPr="00011CFB" w:rsidRDefault="00011CFB" w:rsidP="00011CFB">
      <w:pPr>
        <w:pStyle w:val="CodeBox"/>
      </w:pPr>
      <w:r w:rsidRPr="00011CFB">
        <w:t xml:space="preserve">    name: postgres</w:t>
      </w:r>
    </w:p>
    <w:p w14:paraId="549D235E" w14:textId="77777777" w:rsidR="00011CFB" w:rsidRPr="00011CFB" w:rsidRDefault="00011CFB" w:rsidP="00011CFB">
      <w:pPr>
        <w:pStyle w:val="CodeBox"/>
      </w:pPr>
      <w:r w:rsidRPr="00011CFB">
        <w:t xml:space="preserve">  clusterIP: None</w:t>
      </w:r>
    </w:p>
    <w:p w14:paraId="2B62A890" w14:textId="77777777" w:rsidR="00011CFB" w:rsidRPr="00011CFB" w:rsidRDefault="00011CFB" w:rsidP="00011CFB">
      <w:pPr>
        <w:pStyle w:val="CodeBox"/>
      </w:pPr>
      <w:r w:rsidRPr="00011CFB">
        <w:t>---</w:t>
      </w:r>
    </w:p>
    <w:p w14:paraId="02E966DF" w14:textId="77777777" w:rsidR="00011CFB" w:rsidRPr="00011CFB" w:rsidRDefault="00011CFB" w:rsidP="00011CFB">
      <w:pPr>
        <w:pStyle w:val="CodeBox"/>
      </w:pPr>
      <w:r w:rsidRPr="00011CFB">
        <w:t>apiVersion: apps/v1</w:t>
      </w:r>
    </w:p>
    <w:p w14:paraId="4F1C2239" w14:textId="77777777" w:rsidR="00011CFB" w:rsidRPr="00011CFB" w:rsidRDefault="00011CFB" w:rsidP="00011CFB">
      <w:pPr>
        <w:pStyle w:val="CodeBox"/>
      </w:pPr>
      <w:r w:rsidRPr="00011CFB">
        <w:t>kind: StatefulSet</w:t>
      </w:r>
    </w:p>
    <w:p w14:paraId="0559BACE" w14:textId="77777777" w:rsidR="00011CFB" w:rsidRPr="00011CFB" w:rsidRDefault="00011CFB" w:rsidP="00011CFB">
      <w:pPr>
        <w:pStyle w:val="CodeBox"/>
      </w:pPr>
      <w:r w:rsidRPr="00011CFB">
        <w:t>metadata:</w:t>
      </w:r>
    </w:p>
    <w:p w14:paraId="5E603000" w14:textId="77777777" w:rsidR="00011CFB" w:rsidRPr="00011CFB" w:rsidRDefault="00011CFB" w:rsidP="00011CFB">
      <w:pPr>
        <w:pStyle w:val="CodeBox"/>
      </w:pPr>
      <w:r w:rsidRPr="00011CFB">
        <w:t xml:space="preserve">  name: postgres</w:t>
      </w:r>
    </w:p>
    <w:p w14:paraId="2B1E4E90" w14:textId="77777777" w:rsidR="00011CFB" w:rsidRPr="00011CFB" w:rsidRDefault="00011CFB" w:rsidP="00011CFB">
      <w:pPr>
        <w:pStyle w:val="CodeBox"/>
      </w:pPr>
      <w:r w:rsidRPr="00011CFB">
        <w:t>spec:</w:t>
      </w:r>
    </w:p>
    <w:p w14:paraId="44B8A6A1" w14:textId="77777777" w:rsidR="00011CFB" w:rsidRPr="00011CFB" w:rsidRDefault="00011CFB" w:rsidP="00011CFB">
      <w:pPr>
        <w:pStyle w:val="CodeBox"/>
      </w:pPr>
      <w:r w:rsidRPr="00011CFB">
        <w:t xml:space="preserve">  serviceName: "postgres"</w:t>
      </w:r>
    </w:p>
    <w:p w14:paraId="7ADD50CA" w14:textId="77777777" w:rsidR="00011CFB" w:rsidRPr="00011CFB" w:rsidRDefault="00011CFB" w:rsidP="00011CFB">
      <w:pPr>
        <w:pStyle w:val="CodeBox"/>
      </w:pPr>
      <w:r w:rsidRPr="00011CFB">
        <w:t xml:space="preserve">  selector: </w:t>
      </w:r>
    </w:p>
    <w:p w14:paraId="17716194" w14:textId="77777777" w:rsidR="00011CFB" w:rsidRPr="00011CFB" w:rsidRDefault="00011CFB" w:rsidP="00011CFB">
      <w:pPr>
        <w:pStyle w:val="CodeBox"/>
      </w:pPr>
      <w:r w:rsidRPr="00011CFB">
        <w:t xml:space="preserve">    matchLabels:</w:t>
      </w:r>
    </w:p>
    <w:p w14:paraId="73B9188B" w14:textId="77777777" w:rsidR="00011CFB" w:rsidRPr="00011CFB" w:rsidRDefault="00011CFB" w:rsidP="00011CFB">
      <w:pPr>
        <w:pStyle w:val="CodeBox"/>
      </w:pPr>
      <w:r w:rsidRPr="00011CFB">
        <w:t xml:space="preserve">      db: postgres</w:t>
      </w:r>
    </w:p>
    <w:p w14:paraId="1EEF8C07" w14:textId="77777777" w:rsidR="00011CFB" w:rsidRPr="00011CFB" w:rsidRDefault="00011CFB" w:rsidP="00011CFB">
      <w:pPr>
        <w:pStyle w:val="CodeBox"/>
      </w:pPr>
      <w:r w:rsidRPr="00011CFB">
        <w:t xml:space="preserve">      tier: backend</w:t>
      </w:r>
    </w:p>
    <w:p w14:paraId="66DBA203" w14:textId="77777777" w:rsidR="00011CFB" w:rsidRPr="00011CFB" w:rsidRDefault="00011CFB" w:rsidP="00011CFB">
      <w:pPr>
        <w:pStyle w:val="CodeBox"/>
      </w:pPr>
      <w:r w:rsidRPr="00011CFB">
        <w:t xml:space="preserve">  replicas: 2</w:t>
      </w:r>
    </w:p>
    <w:p w14:paraId="12E33325" w14:textId="77777777" w:rsidR="00011CFB" w:rsidRPr="00011CFB" w:rsidRDefault="00011CFB" w:rsidP="00011CFB">
      <w:pPr>
        <w:pStyle w:val="CodeBox"/>
      </w:pPr>
      <w:r w:rsidRPr="00011CFB">
        <w:t xml:space="preserve">  template:</w:t>
      </w:r>
    </w:p>
    <w:p w14:paraId="312DD50E" w14:textId="77777777" w:rsidR="00011CFB" w:rsidRPr="00011CFB" w:rsidRDefault="00011CFB" w:rsidP="00011CFB">
      <w:pPr>
        <w:pStyle w:val="CodeBox"/>
      </w:pPr>
      <w:r w:rsidRPr="00011CFB">
        <w:t xml:space="preserve">    metadata:</w:t>
      </w:r>
    </w:p>
    <w:p w14:paraId="46533FEB" w14:textId="77777777" w:rsidR="00011CFB" w:rsidRPr="00011CFB" w:rsidRDefault="00011CFB" w:rsidP="00011CFB">
      <w:pPr>
        <w:pStyle w:val="CodeBox"/>
      </w:pPr>
      <w:r w:rsidRPr="00011CFB">
        <w:t xml:space="preserve">      labels:</w:t>
      </w:r>
    </w:p>
    <w:p w14:paraId="02C7FF4E" w14:textId="77777777" w:rsidR="00011CFB" w:rsidRPr="00011CFB" w:rsidRDefault="00011CFB" w:rsidP="00011CFB">
      <w:pPr>
        <w:pStyle w:val="CodeBox"/>
      </w:pPr>
      <w:r w:rsidRPr="00011CFB">
        <w:t xml:space="preserve">        db: postgres</w:t>
      </w:r>
    </w:p>
    <w:p w14:paraId="4D99FA26" w14:textId="77777777" w:rsidR="00011CFB" w:rsidRPr="00011CFB" w:rsidRDefault="00011CFB" w:rsidP="00011CFB">
      <w:pPr>
        <w:pStyle w:val="CodeBox"/>
      </w:pPr>
      <w:r w:rsidRPr="00011CFB">
        <w:t xml:space="preserve">        tier: backend</w:t>
      </w:r>
    </w:p>
    <w:p w14:paraId="271E6118" w14:textId="77777777" w:rsidR="00011CFB" w:rsidRPr="00011CFB" w:rsidRDefault="00011CFB" w:rsidP="00011CFB">
      <w:pPr>
        <w:pStyle w:val="CodeBox"/>
      </w:pPr>
      <w:r w:rsidRPr="00011CFB">
        <w:t xml:space="preserve">    spec:</w:t>
      </w:r>
    </w:p>
    <w:p w14:paraId="537FA5AB" w14:textId="77777777" w:rsidR="00011CFB" w:rsidRPr="00011CFB" w:rsidRDefault="00011CFB" w:rsidP="00011CFB">
      <w:pPr>
        <w:pStyle w:val="CodeBox"/>
      </w:pPr>
      <w:r w:rsidRPr="00011CFB">
        <w:t xml:space="preserve">      containers:</w:t>
      </w:r>
    </w:p>
    <w:p w14:paraId="630363B1" w14:textId="77777777" w:rsidR="00011CFB" w:rsidRPr="00011CFB" w:rsidRDefault="00011CFB" w:rsidP="00011CFB">
      <w:pPr>
        <w:pStyle w:val="CodeBox"/>
      </w:pPr>
      <w:r w:rsidRPr="00011CFB">
        <w:t xml:space="preserve">      - name: kanban-pg</w:t>
      </w:r>
    </w:p>
    <w:p w14:paraId="14145D96" w14:textId="77777777" w:rsidR="00011CFB" w:rsidRPr="00011CFB" w:rsidRDefault="00011CFB" w:rsidP="00011CFB">
      <w:pPr>
        <w:pStyle w:val="CodeBox"/>
      </w:pPr>
      <w:r w:rsidRPr="00011CFB">
        <w:t xml:space="preserve">        image: fskubecr.azurecr.io/kanban-pg</w:t>
      </w:r>
    </w:p>
    <w:p w14:paraId="6C5706A0" w14:textId="77777777" w:rsidR="00011CFB" w:rsidRPr="00011CFB" w:rsidRDefault="00011CFB" w:rsidP="00011CFB">
      <w:pPr>
        <w:pStyle w:val="CodeBox"/>
      </w:pPr>
      <w:r w:rsidRPr="00011CFB">
        <w:t xml:space="preserve">        imagePullPolicy: Always</w:t>
      </w:r>
    </w:p>
    <w:p w14:paraId="61A61EBC" w14:textId="77777777" w:rsidR="00011CFB" w:rsidRPr="00011CFB" w:rsidRDefault="00011CFB" w:rsidP="00011CFB">
      <w:pPr>
        <w:pStyle w:val="CodeBox"/>
      </w:pPr>
      <w:r w:rsidRPr="00011CFB">
        <w:t xml:space="preserve">        ports:</w:t>
      </w:r>
    </w:p>
    <w:p w14:paraId="3CF600D1" w14:textId="77777777" w:rsidR="00011CFB" w:rsidRPr="00011CFB" w:rsidRDefault="00011CFB" w:rsidP="00011CFB">
      <w:pPr>
        <w:pStyle w:val="CodeBox"/>
      </w:pPr>
      <w:r w:rsidRPr="00011CFB">
        <w:t xml:space="preserve">        - name: postgres</w:t>
      </w:r>
    </w:p>
    <w:p w14:paraId="448A28B1" w14:textId="77777777" w:rsidR="00011CFB" w:rsidRPr="00011CFB" w:rsidRDefault="00011CFB" w:rsidP="00011CFB">
      <w:pPr>
        <w:pStyle w:val="CodeBox"/>
      </w:pPr>
      <w:r w:rsidRPr="00011CFB">
        <w:t xml:space="preserve">          containerPort: 5432</w:t>
      </w:r>
    </w:p>
    <w:p w14:paraId="0347F52E" w14:textId="77777777" w:rsidR="00011CFB" w:rsidRPr="00011CFB" w:rsidRDefault="00011CFB" w:rsidP="00011CFB">
      <w:pPr>
        <w:pStyle w:val="CodeBox"/>
      </w:pPr>
      <w:r w:rsidRPr="00011CFB">
        <w:t xml:space="preserve">        volumeMounts:</w:t>
      </w:r>
    </w:p>
    <w:p w14:paraId="7A95A83E" w14:textId="77777777" w:rsidR="00011CFB" w:rsidRPr="00011CFB" w:rsidRDefault="00011CFB" w:rsidP="00011CFB">
      <w:pPr>
        <w:pStyle w:val="CodeBox"/>
      </w:pPr>
      <w:r w:rsidRPr="00011CFB">
        <w:t xml:space="preserve">        - name: data</w:t>
      </w:r>
    </w:p>
    <w:p w14:paraId="5A645E1E" w14:textId="77777777" w:rsidR="00011CFB" w:rsidRPr="00011CFB" w:rsidRDefault="00011CFB" w:rsidP="00011CFB">
      <w:pPr>
        <w:pStyle w:val="CodeBox"/>
      </w:pPr>
      <w:r w:rsidRPr="00011CFB">
        <w:lastRenderedPageBreak/>
        <w:t xml:space="preserve">          mountPath: /data</w:t>
      </w:r>
    </w:p>
    <w:p w14:paraId="577B7E96" w14:textId="77777777" w:rsidR="00011CFB" w:rsidRPr="00011CFB" w:rsidRDefault="00011CFB" w:rsidP="00011CFB">
      <w:pPr>
        <w:pStyle w:val="CodeBox"/>
      </w:pPr>
      <w:r w:rsidRPr="00011CFB">
        <w:t xml:space="preserve">          subPath: pgdata</w:t>
      </w:r>
    </w:p>
    <w:p w14:paraId="37B42A97" w14:textId="77777777" w:rsidR="00011CFB" w:rsidRPr="00011CFB" w:rsidRDefault="00011CFB" w:rsidP="00011CFB">
      <w:pPr>
        <w:pStyle w:val="CodeBox"/>
      </w:pPr>
      <w:r w:rsidRPr="00011CFB">
        <w:t xml:space="preserve">        env:</w:t>
      </w:r>
    </w:p>
    <w:p w14:paraId="15D2C47D" w14:textId="77777777" w:rsidR="00011CFB" w:rsidRPr="00011CFB" w:rsidRDefault="00011CFB" w:rsidP="00011CFB">
      <w:pPr>
        <w:pStyle w:val="CodeBox"/>
      </w:pPr>
      <w:r w:rsidRPr="00011CFB">
        <w:t xml:space="preserve">        - name: POSTGRES_USER</w:t>
      </w:r>
    </w:p>
    <w:p w14:paraId="51C8BCE3" w14:textId="77777777" w:rsidR="00011CFB" w:rsidRPr="00011CFB" w:rsidRDefault="00011CFB" w:rsidP="00011CFB">
      <w:pPr>
        <w:pStyle w:val="CodeBox"/>
      </w:pPr>
      <w:r w:rsidRPr="00011CFB">
        <w:t xml:space="preserve">          value: postgres</w:t>
      </w:r>
    </w:p>
    <w:p w14:paraId="1D032343" w14:textId="77777777" w:rsidR="00011CFB" w:rsidRPr="00011CFB" w:rsidRDefault="00011CFB" w:rsidP="00011CFB">
      <w:pPr>
        <w:pStyle w:val="CodeBox"/>
      </w:pPr>
      <w:r w:rsidRPr="00011CFB">
        <w:t xml:space="preserve">        - name: POSTGRES_PASSWORD</w:t>
      </w:r>
    </w:p>
    <w:p w14:paraId="1C6C902B" w14:textId="77777777" w:rsidR="00011CFB" w:rsidRPr="00011CFB" w:rsidRDefault="00011CFB" w:rsidP="00011CFB">
      <w:pPr>
        <w:pStyle w:val="CodeBox"/>
      </w:pPr>
      <w:r w:rsidRPr="00011CFB">
        <w:t xml:space="preserve">          value: changeme</w:t>
      </w:r>
    </w:p>
    <w:p w14:paraId="0BE37866" w14:textId="77777777" w:rsidR="00011CFB" w:rsidRPr="00011CFB" w:rsidRDefault="00011CFB" w:rsidP="00011CFB">
      <w:pPr>
        <w:pStyle w:val="CodeBox"/>
      </w:pPr>
      <w:r w:rsidRPr="00011CFB">
        <w:t xml:space="preserve">        - name: POSTGRES_DB</w:t>
      </w:r>
    </w:p>
    <w:p w14:paraId="308E8C11" w14:textId="77777777" w:rsidR="00011CFB" w:rsidRPr="00011CFB" w:rsidRDefault="00011CFB" w:rsidP="00011CFB">
      <w:pPr>
        <w:pStyle w:val="CodeBox"/>
      </w:pPr>
      <w:r w:rsidRPr="00011CFB">
        <w:t xml:space="preserve">          value: pgkanban </w:t>
      </w:r>
    </w:p>
    <w:p w14:paraId="67A025B1" w14:textId="77777777" w:rsidR="00011CFB" w:rsidRPr="00011CFB" w:rsidRDefault="00011CFB" w:rsidP="00011CFB">
      <w:pPr>
        <w:pStyle w:val="CodeBox"/>
      </w:pPr>
      <w:r w:rsidRPr="00011CFB">
        <w:t xml:space="preserve">        - name: PGDATA </w:t>
      </w:r>
    </w:p>
    <w:p w14:paraId="05D2D604" w14:textId="77777777" w:rsidR="00011CFB" w:rsidRPr="00011CFB" w:rsidRDefault="00011CFB" w:rsidP="00011CFB">
      <w:pPr>
        <w:pStyle w:val="CodeBox"/>
      </w:pPr>
      <w:r w:rsidRPr="00011CFB">
        <w:t xml:space="preserve">          value: /data/pgdata</w:t>
      </w:r>
    </w:p>
    <w:p w14:paraId="0468FB59" w14:textId="77777777" w:rsidR="00011CFB" w:rsidRPr="00011CFB" w:rsidRDefault="00011CFB" w:rsidP="00011CFB">
      <w:pPr>
        <w:pStyle w:val="CodeBox"/>
      </w:pPr>
      <w:r w:rsidRPr="00011CFB">
        <w:t xml:space="preserve">      initContainers:</w:t>
      </w:r>
    </w:p>
    <w:p w14:paraId="4A7F3908" w14:textId="77777777" w:rsidR="00011CFB" w:rsidRPr="00011CFB" w:rsidRDefault="00011CFB" w:rsidP="00011CFB">
      <w:pPr>
        <w:pStyle w:val="CodeBox"/>
      </w:pPr>
      <w:r w:rsidRPr="00011CFB">
        <w:t xml:space="preserve">      - name: volume-mount-hack</w:t>
      </w:r>
    </w:p>
    <w:p w14:paraId="0DBBCE7D" w14:textId="77777777" w:rsidR="00011CFB" w:rsidRPr="00011CFB" w:rsidRDefault="00011CFB" w:rsidP="00011CFB">
      <w:pPr>
        <w:pStyle w:val="CodeBox"/>
      </w:pPr>
      <w:r w:rsidRPr="00011CFB">
        <w:t xml:space="preserve">        image: busybox</w:t>
      </w:r>
    </w:p>
    <w:p w14:paraId="78ED3812" w14:textId="77777777" w:rsidR="00011CFB" w:rsidRPr="00011CFB" w:rsidRDefault="00011CFB" w:rsidP="00011CFB">
      <w:pPr>
        <w:pStyle w:val="CodeBox"/>
      </w:pPr>
      <w:r w:rsidRPr="00011CFB">
        <w:t xml:space="preserve">        command: ["sh", "-c", "chown -R 999:999 /data"]</w:t>
      </w:r>
    </w:p>
    <w:p w14:paraId="3F8D0040" w14:textId="77777777" w:rsidR="00011CFB" w:rsidRPr="00011CFB" w:rsidRDefault="00011CFB" w:rsidP="00011CFB">
      <w:pPr>
        <w:pStyle w:val="CodeBox"/>
      </w:pPr>
      <w:r w:rsidRPr="00011CFB">
        <w:t xml:space="preserve">        volumeMounts:</w:t>
      </w:r>
    </w:p>
    <w:p w14:paraId="1F4F7EE1" w14:textId="77777777" w:rsidR="00011CFB" w:rsidRPr="00011CFB" w:rsidRDefault="00011CFB" w:rsidP="00011CFB">
      <w:pPr>
        <w:pStyle w:val="CodeBox"/>
      </w:pPr>
      <w:r w:rsidRPr="00011CFB">
        <w:t xml:space="preserve">        - name: data</w:t>
      </w:r>
    </w:p>
    <w:p w14:paraId="47C3393B" w14:textId="77777777" w:rsidR="00011CFB" w:rsidRPr="00011CFB" w:rsidRDefault="00011CFB" w:rsidP="00011CFB">
      <w:pPr>
        <w:pStyle w:val="CodeBox"/>
      </w:pPr>
      <w:r w:rsidRPr="00011CFB">
        <w:t xml:space="preserve">          mountPath: /data</w:t>
      </w:r>
    </w:p>
    <w:p w14:paraId="27776ED1" w14:textId="77777777" w:rsidR="00011CFB" w:rsidRPr="00011CFB" w:rsidRDefault="00011CFB" w:rsidP="00011CFB">
      <w:pPr>
        <w:pStyle w:val="CodeBox"/>
      </w:pPr>
      <w:r w:rsidRPr="00011CFB">
        <w:t xml:space="preserve">  volumeClaimTemplates:</w:t>
      </w:r>
    </w:p>
    <w:p w14:paraId="2BE30E5C" w14:textId="77777777" w:rsidR="00011CFB" w:rsidRPr="00011CFB" w:rsidRDefault="00011CFB" w:rsidP="00011CFB">
      <w:pPr>
        <w:pStyle w:val="CodeBox"/>
      </w:pPr>
      <w:r w:rsidRPr="00011CFB">
        <w:t xml:space="preserve">  - metadata:</w:t>
      </w:r>
    </w:p>
    <w:p w14:paraId="40AAAF5F" w14:textId="77777777" w:rsidR="00011CFB" w:rsidRPr="00011CFB" w:rsidRDefault="00011CFB" w:rsidP="00011CFB">
      <w:pPr>
        <w:pStyle w:val="CodeBox"/>
      </w:pPr>
      <w:r w:rsidRPr="00011CFB">
        <w:t xml:space="preserve">      name: data</w:t>
      </w:r>
    </w:p>
    <w:p w14:paraId="6F16A215" w14:textId="77777777" w:rsidR="00011CFB" w:rsidRPr="00011CFB" w:rsidRDefault="00011CFB" w:rsidP="00011CFB">
      <w:pPr>
        <w:pStyle w:val="CodeBox"/>
      </w:pPr>
      <w:r w:rsidRPr="00011CFB">
        <w:t xml:space="preserve">    spec:</w:t>
      </w:r>
    </w:p>
    <w:p w14:paraId="5254DFE9" w14:textId="77777777" w:rsidR="00011CFB" w:rsidRPr="00011CFB" w:rsidRDefault="00011CFB" w:rsidP="00011CFB">
      <w:pPr>
        <w:pStyle w:val="CodeBox"/>
      </w:pPr>
      <w:r w:rsidRPr="00011CFB">
        <w:t xml:space="preserve">      accessModes: [ "ReadWriteOnce" ]</w:t>
      </w:r>
    </w:p>
    <w:p w14:paraId="1D1ED739" w14:textId="77777777" w:rsidR="00011CFB" w:rsidRPr="00011CFB" w:rsidRDefault="00011CFB" w:rsidP="00011CFB">
      <w:pPr>
        <w:pStyle w:val="CodeBox"/>
      </w:pPr>
      <w:r w:rsidRPr="00011CFB">
        <w:t xml:space="preserve">      resources:</w:t>
      </w:r>
    </w:p>
    <w:p w14:paraId="4333568F" w14:textId="77777777" w:rsidR="00011CFB" w:rsidRPr="00011CFB" w:rsidRDefault="00011CFB" w:rsidP="00011CFB">
      <w:pPr>
        <w:pStyle w:val="CodeBox"/>
      </w:pPr>
      <w:r w:rsidRPr="00011CFB">
        <w:t xml:space="preserve">        requests:</w:t>
      </w:r>
    </w:p>
    <w:p w14:paraId="238C9646" w14:textId="77777777" w:rsidR="00011CFB" w:rsidRPr="00011CFB" w:rsidRDefault="00011CFB" w:rsidP="00011CFB">
      <w:pPr>
        <w:pStyle w:val="CodeBox"/>
      </w:pPr>
      <w:r w:rsidRPr="00011CFB">
        <w:t xml:space="preserve">          storage: 1Gi</w:t>
      </w:r>
    </w:p>
    <w:p w14:paraId="10373611" w14:textId="77291B5C" w:rsidR="0073365D" w:rsidRDefault="0073365D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F0B7EC5" w14:textId="346B35E1" w:rsidR="0073365D" w:rsidRDefault="0073365D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This </w:t>
      </w:r>
      <w:r w:rsidR="006A673A">
        <w:rPr>
          <w:rFonts w:ascii="Helvetica Neue" w:hAnsi="Helvetica Neue" w:cs="Helvetica Neue"/>
        </w:rPr>
        <w:t xml:space="preserve">code includes a service so that other members of the cluster can find the DB.  It also establishes that the numbers of replicas be 2 – that is, 2 pods will contain the exact same image and Kubernetes will use the service to find what it needs – essentially </w:t>
      </w:r>
      <w:r w:rsidR="005D6FCC">
        <w:rPr>
          <w:rFonts w:ascii="Helvetica Neue" w:hAnsi="Helvetica Neue" w:cs="Helvetica Neue"/>
        </w:rPr>
        <w:t xml:space="preserve">using internal </w:t>
      </w:r>
      <w:proofErr w:type="spellStart"/>
      <w:r w:rsidR="005D6FCC">
        <w:rPr>
          <w:rFonts w:ascii="Helvetica Neue" w:hAnsi="Helvetica Neue" w:cs="Helvetica Neue"/>
        </w:rPr>
        <w:t>loadbalancing</w:t>
      </w:r>
      <w:proofErr w:type="spellEnd"/>
      <w:r w:rsidR="005D6FCC">
        <w:rPr>
          <w:rFonts w:ascii="Helvetica Neue" w:hAnsi="Helvetica Neue" w:cs="Helvetica Neue"/>
        </w:rPr>
        <w:t xml:space="preserve">.  Other “in cluster” resources can refer to the service </w:t>
      </w:r>
      <w:r w:rsidR="00465F84">
        <w:rPr>
          <w:rFonts w:ascii="Helvetica Neue" w:hAnsi="Helvetica Neue" w:cs="Helvetica Neue"/>
        </w:rPr>
        <w:t>by using “</w:t>
      </w:r>
      <w:proofErr w:type="spellStart"/>
      <w:r w:rsidR="00465F84">
        <w:rPr>
          <w:rFonts w:ascii="Helvetica Neue" w:hAnsi="Helvetica Neue" w:cs="Helvetica Neue"/>
        </w:rPr>
        <w:t>postgres</w:t>
      </w:r>
      <w:proofErr w:type="spellEnd"/>
      <w:r w:rsidR="00465F84">
        <w:rPr>
          <w:rFonts w:ascii="Helvetica Neue" w:hAnsi="Helvetica Neue" w:cs="Helvetica Neue"/>
        </w:rPr>
        <w:t>” as a de facto internal DNS name.</w:t>
      </w:r>
    </w:p>
    <w:p w14:paraId="48B56DE5" w14:textId="7345CDEB" w:rsidR="005D6FCC" w:rsidRDefault="005D6FCC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7F9A782" w14:textId="010C5B15" w:rsidR="005D6FCC" w:rsidRDefault="005D6FCC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This code also mounts the persistent storage volume for safeguarding the DB Data directory.</w:t>
      </w:r>
    </w:p>
    <w:p w14:paraId="5F274845" w14:textId="77777777" w:rsidR="005D6FCC" w:rsidRDefault="005D6FCC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091B399" w14:textId="77777777" w:rsidR="00E76CD9" w:rsidRDefault="00E76CD9" w:rsidP="001E4AB6">
      <w:pPr>
        <w:pStyle w:val="CodeBox"/>
      </w:pPr>
      <w:r>
        <w:t xml:space="preserve">$ </w:t>
      </w:r>
      <w:proofErr w:type="spellStart"/>
      <w:r>
        <w:t>kubectl</w:t>
      </w:r>
      <w:proofErr w:type="spellEnd"/>
      <w:r>
        <w:t xml:space="preserve"> apply -f </w:t>
      </w:r>
      <w:proofErr w:type="spellStart"/>
      <w:r>
        <w:t>deploy_backend.yaml</w:t>
      </w:r>
      <w:proofErr w:type="spellEnd"/>
    </w:p>
    <w:p w14:paraId="50A3EFC3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C31FD5B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After the deployment completes, watch for the Public IP to populate for the containers:</w:t>
      </w:r>
    </w:p>
    <w:p w14:paraId="64D16D04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A74ECD8" w14:textId="35C247A7" w:rsidR="00B907C2" w:rsidRDefault="00B907C2" w:rsidP="00B907C2">
      <w:pPr>
        <w:pStyle w:val="CodeBox"/>
      </w:pPr>
      <w:r>
        <w:t xml:space="preserve">$ </w:t>
      </w:r>
      <w:proofErr w:type="spellStart"/>
      <w:r>
        <w:t>k</w:t>
      </w:r>
      <w:r>
        <w:t>ubectl</w:t>
      </w:r>
      <w:proofErr w:type="spellEnd"/>
      <w:r>
        <w:t xml:space="preserve"> get service </w:t>
      </w:r>
      <w:proofErr w:type="spellStart"/>
      <w:r>
        <w:t>postgres</w:t>
      </w:r>
      <w:proofErr w:type="spellEnd"/>
    </w:p>
    <w:p w14:paraId="794399BF" w14:textId="77777777" w:rsidR="00B907C2" w:rsidRDefault="00B907C2" w:rsidP="00B907C2">
      <w:pPr>
        <w:pStyle w:val="CodeBox"/>
      </w:pPr>
    </w:p>
    <w:p w14:paraId="7BEAF147" w14:textId="77777777" w:rsidR="00011CFB" w:rsidRPr="00011CFB" w:rsidRDefault="00011CFB" w:rsidP="00011CFB">
      <w:pPr>
        <w:pStyle w:val="CodeBox"/>
      </w:pPr>
      <w:r w:rsidRPr="00011CFB">
        <w:t>NAME       TYPE        CLUSTER-IP   EXTERNAL-IP   PORT(S)    AGE</w:t>
      </w:r>
    </w:p>
    <w:p w14:paraId="6A6327EE" w14:textId="7F372C0C" w:rsidR="00B907C2" w:rsidRDefault="00011CFB" w:rsidP="00011CFB">
      <w:pPr>
        <w:pStyle w:val="CodeBox"/>
        <w:rPr>
          <w:rFonts w:ascii="Helvetica Neue" w:hAnsi="Helvetica Neue"/>
        </w:rPr>
      </w:pPr>
      <w:r w:rsidRPr="00011CFB">
        <w:t>postgres   ClusterIP   None         &lt;none&gt;        5432/TCP   83m</w:t>
      </w:r>
    </w:p>
    <w:p w14:paraId="17E2F994" w14:textId="297862D2" w:rsidR="00E76CD9" w:rsidRDefault="00B907C2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lastRenderedPageBreak/>
        <w:t>As shown in the output above, the DB has NO access through an external IP – that is, it cannot be reached from outside the cluster.  This is a good first step in securing the DB access.</w:t>
      </w:r>
    </w:p>
    <w:p w14:paraId="798D61ED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FF2C605" w14:textId="03A85EC5" w:rsidR="00E76CD9" w:rsidRPr="006639FC" w:rsidRDefault="006639FC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  <w:r w:rsidRPr="006639FC">
        <w:rPr>
          <w:rFonts w:ascii="Helvetica Neue" w:hAnsi="Helvetica Neue" w:cs="Helvetica Neue"/>
          <w:b/>
          <w:bCs/>
          <w:u w:val="single"/>
        </w:rPr>
        <w:t xml:space="preserve">Deploy </w:t>
      </w:r>
      <w:proofErr w:type="spellStart"/>
      <w:r w:rsidRPr="006639FC">
        <w:rPr>
          <w:rFonts w:ascii="Helvetica Neue" w:hAnsi="Helvetica Neue" w:cs="Helvetica Neue"/>
          <w:b/>
          <w:bCs/>
          <w:u w:val="single"/>
        </w:rPr>
        <w:t>PGAdmin</w:t>
      </w:r>
      <w:proofErr w:type="spellEnd"/>
      <w:r w:rsidRPr="006639FC">
        <w:rPr>
          <w:rFonts w:ascii="Helvetica Neue" w:hAnsi="Helvetica Neue" w:cs="Helvetica Neue"/>
          <w:b/>
          <w:bCs/>
          <w:u w:val="single"/>
        </w:rPr>
        <w:t xml:space="preserve"> frontend</w:t>
      </w:r>
    </w:p>
    <w:p w14:paraId="0A8490EA" w14:textId="1AB82678" w:rsidR="006639FC" w:rsidRDefault="006639FC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5A88BAF" w14:textId="79AB7FED" w:rsidR="006639FC" w:rsidRDefault="006639FC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Now that the Database is deployed, </w:t>
      </w:r>
      <w:r w:rsidR="0067035D">
        <w:rPr>
          <w:rFonts w:ascii="Helvetica Neue" w:hAnsi="Helvetica Neue" w:cs="Helvetica Neue"/>
        </w:rPr>
        <w:t xml:space="preserve">there needs to be a means to administer it.  </w:t>
      </w:r>
      <w:proofErr w:type="spellStart"/>
      <w:r w:rsidR="0067035D">
        <w:rPr>
          <w:rFonts w:ascii="Helvetica Neue" w:hAnsi="Helvetica Neue" w:cs="Helvetica Neue"/>
        </w:rPr>
        <w:t>PgAdmin</w:t>
      </w:r>
      <w:proofErr w:type="spellEnd"/>
      <w:r w:rsidR="0067035D">
        <w:rPr>
          <w:rFonts w:ascii="Helvetica Neue" w:hAnsi="Helvetica Neue" w:cs="Helvetica Neue"/>
        </w:rPr>
        <w:t xml:space="preserve"> is the </w:t>
      </w:r>
      <w:r w:rsidR="00E968D7">
        <w:rPr>
          <w:rFonts w:ascii="Helvetica Neue" w:hAnsi="Helvetica Neue" w:cs="Helvetica Neue"/>
        </w:rPr>
        <w:t>long-standing</w:t>
      </w:r>
      <w:r w:rsidR="0067035D">
        <w:rPr>
          <w:rFonts w:ascii="Helvetica Neue" w:hAnsi="Helvetica Neue" w:cs="Helvetica Neue"/>
        </w:rPr>
        <w:t xml:space="preserve"> tool to do this and suits the need well here.</w:t>
      </w:r>
    </w:p>
    <w:p w14:paraId="5496ABDD" w14:textId="334C279C" w:rsidR="00E968D7" w:rsidRDefault="00E968D7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B985BD9" w14:textId="243227A0" w:rsidR="00E968D7" w:rsidRPr="00E968D7" w:rsidRDefault="00E968D7" w:rsidP="00E76CD9">
      <w:pPr>
        <w:autoSpaceDE w:val="0"/>
        <w:autoSpaceDN w:val="0"/>
        <w:adjustRightInd w:val="0"/>
        <w:rPr>
          <w:rFonts w:ascii="Helvetica Neue" w:hAnsi="Helvetica Neue" w:cs="Helvetica Neue"/>
          <w:i/>
          <w:iCs/>
        </w:rPr>
      </w:pPr>
      <w:proofErr w:type="spellStart"/>
      <w:r w:rsidRPr="00E968D7">
        <w:rPr>
          <w:rFonts w:ascii="Helvetica Neue" w:hAnsi="Helvetica Neue" w:cs="Helvetica Neue"/>
          <w:i/>
          <w:iCs/>
        </w:rPr>
        <w:t>Deploy_</w:t>
      </w:r>
      <w:proofErr w:type="gramStart"/>
      <w:r w:rsidRPr="00E968D7">
        <w:rPr>
          <w:rFonts w:ascii="Helvetica Neue" w:hAnsi="Helvetica Neue" w:cs="Helvetica Neue"/>
          <w:i/>
          <w:iCs/>
        </w:rPr>
        <w:t>frontend.yaml</w:t>
      </w:r>
      <w:proofErr w:type="spellEnd"/>
      <w:proofErr w:type="gramEnd"/>
    </w:p>
    <w:p w14:paraId="4184F39E" w14:textId="77777777" w:rsidR="00E968D7" w:rsidRPr="00E968D7" w:rsidRDefault="00E968D7" w:rsidP="00E968D7">
      <w:pPr>
        <w:pStyle w:val="CodeBox"/>
        <w:rPr>
          <w:color w:val="C5C8C6"/>
        </w:rPr>
      </w:pPr>
      <w:proofErr w:type="spellStart"/>
      <w:r w:rsidRPr="00E968D7">
        <w:t>apiVersion</w:t>
      </w:r>
      <w:proofErr w:type="spellEnd"/>
      <w:r w:rsidRPr="00E968D7">
        <w:rPr>
          <w:color w:val="C5C8C6"/>
        </w:rPr>
        <w:t xml:space="preserve">: </w:t>
      </w:r>
      <w:r w:rsidRPr="00E968D7">
        <w:rPr>
          <w:color w:val="9AA83A"/>
        </w:rPr>
        <w:t>v1</w:t>
      </w:r>
    </w:p>
    <w:p w14:paraId="2482C1F4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t>kind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Service</w:t>
      </w:r>
    </w:p>
    <w:p w14:paraId="4757610B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t>metadata</w:t>
      </w:r>
      <w:r w:rsidRPr="00E968D7">
        <w:rPr>
          <w:color w:val="C5C8C6"/>
        </w:rPr>
        <w:t>:</w:t>
      </w:r>
    </w:p>
    <w:p w14:paraId="7E32ADB2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</w:t>
      </w:r>
      <w:r w:rsidRPr="00E968D7">
        <w:t>name</w:t>
      </w:r>
      <w:r w:rsidRPr="00E968D7">
        <w:rPr>
          <w:color w:val="C5C8C6"/>
        </w:rPr>
        <w:t xml:space="preserve">: </w:t>
      </w:r>
      <w:proofErr w:type="spellStart"/>
      <w:r w:rsidRPr="00E968D7">
        <w:rPr>
          <w:color w:val="9AA83A"/>
        </w:rPr>
        <w:t>pgadmin</w:t>
      </w:r>
      <w:proofErr w:type="spellEnd"/>
    </w:p>
    <w:p w14:paraId="793E8989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t>spec</w:t>
      </w:r>
      <w:r w:rsidRPr="00E968D7">
        <w:rPr>
          <w:color w:val="C5C8C6"/>
        </w:rPr>
        <w:t>:</w:t>
      </w:r>
    </w:p>
    <w:p w14:paraId="6F2F40FB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</w:t>
      </w:r>
      <w:r w:rsidRPr="00E968D7">
        <w:t>type</w:t>
      </w:r>
      <w:r w:rsidRPr="00E968D7">
        <w:rPr>
          <w:color w:val="C5C8C6"/>
        </w:rPr>
        <w:t xml:space="preserve">: </w:t>
      </w:r>
      <w:proofErr w:type="spellStart"/>
      <w:r w:rsidRPr="00E968D7">
        <w:rPr>
          <w:color w:val="9AA83A"/>
        </w:rPr>
        <w:t>LoadBalancer</w:t>
      </w:r>
      <w:proofErr w:type="spellEnd"/>
    </w:p>
    <w:p w14:paraId="02DCD2E6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</w:t>
      </w:r>
      <w:r w:rsidRPr="00E968D7">
        <w:t>selector</w:t>
      </w:r>
      <w:r w:rsidRPr="00E968D7">
        <w:rPr>
          <w:color w:val="C5C8C6"/>
        </w:rPr>
        <w:t>:</w:t>
      </w:r>
    </w:p>
    <w:p w14:paraId="6C9382D1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</w:t>
      </w:r>
      <w:r w:rsidRPr="00E968D7">
        <w:t>app</w:t>
      </w:r>
      <w:r w:rsidRPr="00E968D7">
        <w:rPr>
          <w:color w:val="C5C8C6"/>
        </w:rPr>
        <w:t xml:space="preserve">: </w:t>
      </w:r>
      <w:proofErr w:type="spellStart"/>
      <w:r w:rsidRPr="00E968D7">
        <w:rPr>
          <w:color w:val="9AA83A"/>
        </w:rPr>
        <w:t>pgadmin</w:t>
      </w:r>
      <w:proofErr w:type="spellEnd"/>
    </w:p>
    <w:p w14:paraId="720E6DC8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</w:t>
      </w:r>
      <w:r w:rsidRPr="00E968D7">
        <w:t>tier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frontend</w:t>
      </w:r>
    </w:p>
    <w:p w14:paraId="2E968B1E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</w:t>
      </w:r>
      <w:r w:rsidRPr="00E968D7">
        <w:t>ports</w:t>
      </w:r>
      <w:r w:rsidRPr="00E968D7">
        <w:rPr>
          <w:color w:val="C5C8C6"/>
        </w:rPr>
        <w:t>:</w:t>
      </w:r>
    </w:p>
    <w:p w14:paraId="6063C24E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- </w:t>
      </w:r>
      <w:r w:rsidRPr="00E968D7">
        <w:t>port</w:t>
      </w:r>
      <w:r w:rsidRPr="00E968D7">
        <w:rPr>
          <w:color w:val="C5C8C6"/>
        </w:rPr>
        <w:t xml:space="preserve">: </w:t>
      </w:r>
      <w:r w:rsidRPr="00E968D7">
        <w:t>5050</w:t>
      </w:r>
    </w:p>
    <w:p w14:paraId="6E222451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</w:t>
      </w:r>
      <w:proofErr w:type="spellStart"/>
      <w:r w:rsidRPr="00E968D7">
        <w:t>targetPort</w:t>
      </w:r>
      <w:proofErr w:type="spellEnd"/>
      <w:r w:rsidRPr="00E968D7">
        <w:rPr>
          <w:color w:val="C5C8C6"/>
        </w:rPr>
        <w:t xml:space="preserve">: </w:t>
      </w:r>
      <w:r w:rsidRPr="00E968D7">
        <w:t>80</w:t>
      </w:r>
    </w:p>
    <w:p w14:paraId="2ED82C8A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>---</w:t>
      </w:r>
    </w:p>
    <w:p w14:paraId="36318060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t>apiVersion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apps/v1</w:t>
      </w:r>
    </w:p>
    <w:p w14:paraId="2416BF57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t>kind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Deployment</w:t>
      </w:r>
    </w:p>
    <w:p w14:paraId="17B725A1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t>metadata</w:t>
      </w:r>
      <w:r w:rsidRPr="00E968D7">
        <w:rPr>
          <w:color w:val="C5C8C6"/>
        </w:rPr>
        <w:t>:</w:t>
      </w:r>
    </w:p>
    <w:p w14:paraId="682B4DBA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</w:t>
      </w:r>
      <w:r w:rsidRPr="00E968D7">
        <w:t>name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pgadmin</w:t>
      </w:r>
    </w:p>
    <w:p w14:paraId="6051DA45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t>spec</w:t>
      </w:r>
      <w:r w:rsidRPr="00E968D7">
        <w:rPr>
          <w:color w:val="C5C8C6"/>
        </w:rPr>
        <w:t>:</w:t>
      </w:r>
    </w:p>
    <w:p w14:paraId="3F2F7304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</w:t>
      </w:r>
      <w:r w:rsidRPr="00E968D7">
        <w:t>replicas</w:t>
      </w:r>
      <w:r w:rsidRPr="00E968D7">
        <w:rPr>
          <w:color w:val="C5C8C6"/>
        </w:rPr>
        <w:t xml:space="preserve">: </w:t>
      </w:r>
      <w:r w:rsidRPr="00E968D7">
        <w:t>1</w:t>
      </w:r>
    </w:p>
    <w:p w14:paraId="1A5C3427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</w:t>
      </w:r>
      <w:r w:rsidRPr="00E968D7">
        <w:t>selector</w:t>
      </w:r>
      <w:r w:rsidRPr="00E968D7">
        <w:rPr>
          <w:color w:val="C5C8C6"/>
        </w:rPr>
        <w:t>:</w:t>
      </w:r>
    </w:p>
    <w:p w14:paraId="5E496B85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</w:t>
      </w:r>
      <w:r w:rsidRPr="00E968D7">
        <w:t>matchLabels</w:t>
      </w:r>
      <w:r w:rsidRPr="00E968D7">
        <w:rPr>
          <w:color w:val="C5C8C6"/>
        </w:rPr>
        <w:t>:</w:t>
      </w:r>
    </w:p>
    <w:p w14:paraId="41AEC5BA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  </w:t>
      </w:r>
      <w:r w:rsidRPr="00E968D7">
        <w:t>app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pgadmin</w:t>
      </w:r>
    </w:p>
    <w:p w14:paraId="68E44670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  </w:t>
      </w:r>
      <w:r w:rsidRPr="00E968D7">
        <w:t>tier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frontend</w:t>
      </w:r>
    </w:p>
    <w:p w14:paraId="186F16AC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</w:t>
      </w:r>
      <w:r w:rsidRPr="00E968D7">
        <w:t>template</w:t>
      </w:r>
      <w:r w:rsidRPr="00E968D7">
        <w:rPr>
          <w:color w:val="C5C8C6"/>
        </w:rPr>
        <w:t>:</w:t>
      </w:r>
    </w:p>
    <w:p w14:paraId="78C5921B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</w:t>
      </w:r>
      <w:r w:rsidRPr="00E968D7">
        <w:t>metadata</w:t>
      </w:r>
      <w:r w:rsidRPr="00E968D7">
        <w:rPr>
          <w:color w:val="C5C8C6"/>
        </w:rPr>
        <w:t>:</w:t>
      </w:r>
    </w:p>
    <w:p w14:paraId="4E831CE7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  </w:t>
      </w:r>
      <w:r w:rsidRPr="00E968D7">
        <w:t>labels</w:t>
      </w:r>
      <w:r w:rsidRPr="00E968D7">
        <w:rPr>
          <w:color w:val="C5C8C6"/>
        </w:rPr>
        <w:t>:</w:t>
      </w:r>
    </w:p>
    <w:p w14:paraId="16F8B6F1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    </w:t>
      </w:r>
      <w:r w:rsidRPr="00E968D7">
        <w:t>app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pgadmin</w:t>
      </w:r>
    </w:p>
    <w:p w14:paraId="5E8EFA0A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    </w:t>
      </w:r>
      <w:r w:rsidRPr="00E968D7">
        <w:t>tier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frontend</w:t>
      </w:r>
    </w:p>
    <w:p w14:paraId="2E1B3E35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</w:t>
      </w:r>
      <w:r w:rsidRPr="00E968D7">
        <w:t>spec</w:t>
      </w:r>
      <w:r w:rsidRPr="00E968D7">
        <w:rPr>
          <w:color w:val="C5C8C6"/>
        </w:rPr>
        <w:t>:</w:t>
      </w:r>
    </w:p>
    <w:p w14:paraId="662E324C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  </w:t>
      </w:r>
      <w:r w:rsidRPr="00E968D7">
        <w:t>containers</w:t>
      </w:r>
      <w:r w:rsidRPr="00E968D7">
        <w:rPr>
          <w:color w:val="C5C8C6"/>
        </w:rPr>
        <w:t>:</w:t>
      </w:r>
    </w:p>
    <w:p w14:paraId="154C6C8C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  - </w:t>
      </w:r>
      <w:r w:rsidRPr="00E968D7">
        <w:t>name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kanban-db-admin</w:t>
      </w:r>
    </w:p>
    <w:p w14:paraId="2FECEFA8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    </w:t>
      </w:r>
      <w:r w:rsidRPr="00E968D7">
        <w:t>image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fskubecr.azurecr.io/kanban-db-admin:latest</w:t>
      </w:r>
    </w:p>
    <w:p w14:paraId="2FB2CDBC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    </w:t>
      </w:r>
      <w:r w:rsidRPr="00E968D7">
        <w:t>imagePullPolicy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Always</w:t>
      </w:r>
    </w:p>
    <w:p w14:paraId="798B66A2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    </w:t>
      </w:r>
      <w:r w:rsidRPr="00E968D7">
        <w:t>ports</w:t>
      </w:r>
      <w:r w:rsidRPr="00E968D7">
        <w:rPr>
          <w:color w:val="C5C8C6"/>
        </w:rPr>
        <w:t>:</w:t>
      </w:r>
    </w:p>
    <w:p w14:paraId="73ED3DAC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      - </w:t>
      </w:r>
      <w:r w:rsidRPr="00E968D7">
        <w:t>containerPort</w:t>
      </w:r>
      <w:r w:rsidRPr="00E968D7">
        <w:rPr>
          <w:color w:val="C5C8C6"/>
        </w:rPr>
        <w:t xml:space="preserve">: </w:t>
      </w:r>
      <w:r w:rsidRPr="00E968D7">
        <w:t>5050</w:t>
      </w:r>
    </w:p>
    <w:p w14:paraId="6F63F42E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    </w:t>
      </w:r>
      <w:r w:rsidRPr="00E968D7">
        <w:t>env</w:t>
      </w:r>
      <w:r w:rsidRPr="00E968D7">
        <w:rPr>
          <w:color w:val="C5C8C6"/>
        </w:rPr>
        <w:t>:</w:t>
      </w:r>
    </w:p>
    <w:p w14:paraId="689B7CEC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    - </w:t>
      </w:r>
      <w:r w:rsidRPr="00E968D7">
        <w:t>name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PGADMIN_DEFAULT_EMAIL</w:t>
      </w:r>
    </w:p>
    <w:p w14:paraId="30145F73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      </w:t>
      </w:r>
      <w:r w:rsidRPr="00E968D7">
        <w:t>value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pgadmin4@pgadmin.org</w:t>
      </w:r>
    </w:p>
    <w:p w14:paraId="189E7FF8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lastRenderedPageBreak/>
        <w:t xml:space="preserve">        - </w:t>
      </w:r>
      <w:r w:rsidRPr="00E968D7">
        <w:t>name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PGADMIN_DEFAULT_PASSWORD</w:t>
      </w:r>
    </w:p>
    <w:p w14:paraId="13A0019F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      </w:t>
      </w:r>
      <w:r w:rsidRPr="00E968D7">
        <w:t>value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admin</w:t>
      </w:r>
    </w:p>
    <w:p w14:paraId="20F0FA30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7BABAA9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197BA37" w14:textId="50FA757B" w:rsidR="00E76CD9" w:rsidRDefault="00E968D7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This code also sets up a service, unlike the one for the Database though, it needs to be accessible to the Web so that admins can log in and use the tool.  </w:t>
      </w:r>
      <w:proofErr w:type="spellStart"/>
      <w:r w:rsidR="00004EB7">
        <w:rPr>
          <w:rFonts w:ascii="Helvetica Neue" w:hAnsi="Helvetica Neue" w:cs="Helvetica Neue"/>
        </w:rPr>
        <w:t>PgAdmin</w:t>
      </w:r>
      <w:proofErr w:type="spellEnd"/>
      <w:r w:rsidR="00004EB7">
        <w:rPr>
          <w:rFonts w:ascii="Helvetica Neue" w:hAnsi="Helvetica Neue" w:cs="Helvetica Neue"/>
        </w:rPr>
        <w:t xml:space="preserve"> itself will use the DNS name “</w:t>
      </w:r>
      <w:proofErr w:type="spellStart"/>
      <w:r w:rsidR="00004EB7">
        <w:rPr>
          <w:rFonts w:ascii="Helvetica Neue" w:hAnsi="Helvetica Neue" w:cs="Helvetica Neue"/>
        </w:rPr>
        <w:t>postgres</w:t>
      </w:r>
      <w:proofErr w:type="spellEnd"/>
      <w:r w:rsidR="00004EB7">
        <w:rPr>
          <w:rFonts w:ascii="Helvetica Neue" w:hAnsi="Helvetica Neue" w:cs="Helvetica Neue"/>
        </w:rPr>
        <w:t xml:space="preserve">” to find the DB in the cluster, as will be shown during the </w:t>
      </w:r>
      <w:proofErr w:type="spellStart"/>
      <w:r w:rsidR="00004EB7">
        <w:rPr>
          <w:rFonts w:ascii="Helvetica Neue" w:hAnsi="Helvetica Neue" w:cs="Helvetica Neue"/>
        </w:rPr>
        <w:t>PgAdmin</w:t>
      </w:r>
      <w:proofErr w:type="spellEnd"/>
      <w:r w:rsidR="00004EB7">
        <w:rPr>
          <w:rFonts w:ascii="Helvetica Neue" w:hAnsi="Helvetica Neue" w:cs="Helvetica Neue"/>
        </w:rPr>
        <w:t xml:space="preserve"> setup.  For now, </w:t>
      </w:r>
      <w:r w:rsidR="00133CB5">
        <w:rPr>
          <w:rFonts w:ascii="Helvetica Neue" w:hAnsi="Helvetica Neue" w:cs="Helvetica Neue"/>
        </w:rPr>
        <w:t xml:space="preserve">the service will spin up a </w:t>
      </w:r>
      <w:proofErr w:type="spellStart"/>
      <w:r w:rsidR="00133CB5">
        <w:rPr>
          <w:rFonts w:ascii="Helvetica Neue" w:hAnsi="Helvetica Neue" w:cs="Helvetica Neue"/>
        </w:rPr>
        <w:t>loadbalancer</w:t>
      </w:r>
      <w:proofErr w:type="spellEnd"/>
      <w:r w:rsidR="00133CB5">
        <w:rPr>
          <w:rFonts w:ascii="Helvetica Neue" w:hAnsi="Helvetica Neue" w:cs="Helvetica Neue"/>
        </w:rPr>
        <w:t xml:space="preserve"> in Azure and connect it to the AKS and the cluster resource for the </w:t>
      </w:r>
      <w:proofErr w:type="spellStart"/>
      <w:r w:rsidR="00133CB5">
        <w:rPr>
          <w:rFonts w:ascii="Helvetica Neue" w:hAnsi="Helvetica Neue" w:cs="Helvetica Neue"/>
        </w:rPr>
        <w:t>PgAdmin</w:t>
      </w:r>
      <w:proofErr w:type="spellEnd"/>
      <w:r w:rsidR="00133CB5">
        <w:rPr>
          <w:rFonts w:ascii="Helvetica Neue" w:hAnsi="Helvetica Neue" w:cs="Helvetica Neue"/>
        </w:rPr>
        <w:t xml:space="preserve">.  In fact, if you look at the </w:t>
      </w:r>
      <w:proofErr w:type="spellStart"/>
      <w:r w:rsidR="00133CB5">
        <w:rPr>
          <w:rFonts w:ascii="Helvetica Neue" w:hAnsi="Helvetica Neue" w:cs="Helvetica Neue"/>
        </w:rPr>
        <w:t>Loadbalancer</w:t>
      </w:r>
      <w:proofErr w:type="spellEnd"/>
      <w:r w:rsidR="00133CB5">
        <w:rPr>
          <w:rFonts w:ascii="Helvetica Neue" w:hAnsi="Helvetica Neue" w:cs="Helvetica Neue"/>
        </w:rPr>
        <w:t xml:space="preserve"> resources after deploying the </w:t>
      </w:r>
      <w:proofErr w:type="spellStart"/>
      <w:r w:rsidR="00133CB5">
        <w:rPr>
          <w:rFonts w:ascii="Helvetica Neue" w:hAnsi="Helvetica Neue" w:cs="Helvetica Neue"/>
        </w:rPr>
        <w:t>yaml</w:t>
      </w:r>
      <w:proofErr w:type="spellEnd"/>
      <w:r w:rsidR="00133CB5">
        <w:rPr>
          <w:rFonts w:ascii="Helvetica Neue" w:hAnsi="Helvetica Neue" w:cs="Helvetica Neue"/>
        </w:rPr>
        <w:t xml:space="preserve"> file, the new balancer is shown as a resource.</w:t>
      </w:r>
    </w:p>
    <w:p w14:paraId="3379C029" w14:textId="60CDA9E7" w:rsidR="00133CB5" w:rsidRDefault="00133CB5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CFBE7EC" w14:textId="1C0B6143" w:rsidR="00133CB5" w:rsidRDefault="00192AAE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 w:rsidRPr="00192AAE">
        <w:rPr>
          <w:rFonts w:ascii="Helvetica Neue" w:hAnsi="Helvetica Neue" w:cs="Helvetica Neue"/>
        </w:rPr>
        <w:drawing>
          <wp:inline distT="0" distB="0" distL="0" distR="0" wp14:anchorId="7B9F006F" wp14:editId="73E83D0F">
            <wp:extent cx="5943600" cy="2225040"/>
            <wp:effectExtent l="12700" t="12700" r="12700" b="1016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CF9B23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9988164" w14:textId="77777777" w:rsidR="00385258" w:rsidRDefault="00385258" w:rsidP="00E76CD9"/>
    <w:p w14:paraId="5452DE14" w14:textId="0C56C8E2" w:rsidR="00912282" w:rsidRDefault="007A28D2" w:rsidP="00912282">
      <w:r>
        <w:t xml:space="preserve">The next bit of the </w:t>
      </w:r>
      <w:proofErr w:type="spellStart"/>
      <w:r>
        <w:t>yaml</w:t>
      </w:r>
      <w:proofErr w:type="spellEnd"/>
      <w:r>
        <w:t xml:space="preserve"> code defines this as a Deployment</w:t>
      </w:r>
      <w:r w:rsidR="00285130">
        <w:t xml:space="preserve">, this time without persistent storage.  If </w:t>
      </w:r>
      <w:proofErr w:type="gramStart"/>
      <w:r w:rsidR="00285130">
        <w:t>a</w:t>
      </w:r>
      <w:proofErr w:type="gramEnd"/>
      <w:r w:rsidR="00285130">
        <w:t xml:space="preserve"> admin desires, another storage volume could be created and attached to this deployment, just like the Database </w:t>
      </w:r>
      <w:r w:rsidR="00E2681F">
        <w:t>deployment.</w:t>
      </w:r>
    </w:p>
    <w:p w14:paraId="78654065" w14:textId="5F6448AB" w:rsidR="00E2681F" w:rsidRDefault="00E2681F" w:rsidP="00912282"/>
    <w:p w14:paraId="2544AA34" w14:textId="353D2556" w:rsidR="00E2681F" w:rsidRDefault="00E2681F" w:rsidP="00912282">
      <w:r>
        <w:t>The deployment is applied to the AKS</w:t>
      </w:r>
      <w:r w:rsidR="001E4AB6">
        <w:t>:</w:t>
      </w:r>
    </w:p>
    <w:p w14:paraId="05CE1608" w14:textId="4E2FF6D0" w:rsidR="001E4AB6" w:rsidRDefault="001E4AB6" w:rsidP="00912282"/>
    <w:p w14:paraId="211C7576" w14:textId="6B76CB64" w:rsidR="001E4AB6" w:rsidRDefault="001E4AB6" w:rsidP="001E4AB6">
      <w:pPr>
        <w:pStyle w:val="CodeBox"/>
      </w:pPr>
      <w:r>
        <w:t xml:space="preserve">$ </w:t>
      </w:r>
      <w:proofErr w:type="spellStart"/>
      <w:r>
        <w:t>kubectl</w:t>
      </w:r>
      <w:proofErr w:type="spellEnd"/>
      <w:r>
        <w:t xml:space="preserve"> apply -f </w:t>
      </w:r>
      <w:proofErr w:type="spellStart"/>
      <w:r>
        <w:t>deploy_frontend.ymal</w:t>
      </w:r>
      <w:proofErr w:type="spellEnd"/>
    </w:p>
    <w:p w14:paraId="4765B5B0" w14:textId="23F7EC3E" w:rsidR="001E4AB6" w:rsidRDefault="001E4AB6" w:rsidP="00912282"/>
    <w:p w14:paraId="792ECF0D" w14:textId="4F1ACDB1" w:rsidR="001E4AB6" w:rsidRDefault="001E4AB6" w:rsidP="00912282">
      <w:r>
        <w:t>Once the deployment completes</w:t>
      </w:r>
      <w:r w:rsidR="005A4A1A">
        <w:t xml:space="preserve">, the following sanity checks show the state of the </w:t>
      </w:r>
      <w:r w:rsidR="00F467C7">
        <w:t>service &amp; deployment</w:t>
      </w:r>
    </w:p>
    <w:p w14:paraId="765A57B4" w14:textId="02E38696" w:rsidR="005A4A1A" w:rsidRDefault="005A4A1A" w:rsidP="00912282"/>
    <w:p w14:paraId="20A18D5A" w14:textId="3A722114" w:rsidR="008F4768" w:rsidRDefault="008F4768" w:rsidP="008F4768">
      <w:pPr>
        <w:pStyle w:val="CodeBox"/>
      </w:pPr>
      <w:r>
        <w:t xml:space="preserve">$ </w:t>
      </w:r>
      <w:proofErr w:type="spellStart"/>
      <w:r>
        <w:t>kubectl</w:t>
      </w:r>
      <w:proofErr w:type="spellEnd"/>
      <w:r>
        <w:t xml:space="preserve"> get service pgadmin </w:t>
      </w:r>
    </w:p>
    <w:p w14:paraId="476BC851" w14:textId="77777777" w:rsidR="008F4768" w:rsidRDefault="008F4768" w:rsidP="008F4768">
      <w:pPr>
        <w:pStyle w:val="CodeBox"/>
      </w:pPr>
    </w:p>
    <w:p w14:paraId="2D0E1103" w14:textId="77777777" w:rsidR="00011CFB" w:rsidRDefault="00011CFB" w:rsidP="00011CFB">
      <w:pPr>
        <w:pStyle w:val="CodeBox"/>
      </w:pPr>
      <w:r>
        <w:t>NAME      TYPE           CLUSTER-IP     EXTERNAL-IP      PORT(S)          AGE</w:t>
      </w:r>
    </w:p>
    <w:p w14:paraId="2CB2E155" w14:textId="0FAF7716" w:rsidR="00F467C7" w:rsidRDefault="00011CFB" w:rsidP="00011CFB">
      <w:pPr>
        <w:pStyle w:val="CodeBox"/>
      </w:pPr>
      <w:r>
        <w:t>pgadmin   LoadBalancer   10.0.160.124   52.191.101.157   5050:32507/TCP   18h</w:t>
      </w:r>
    </w:p>
    <w:p w14:paraId="5F259E66" w14:textId="77777777" w:rsidR="00B11185" w:rsidRDefault="00B11185" w:rsidP="00F467C7">
      <w:pPr>
        <w:pStyle w:val="CodeBox"/>
        <w:rPr>
          <w:rFonts w:ascii="Menlo" w:hAnsi="Menlo" w:cs="Menlo"/>
          <w:color w:val="000000"/>
          <w:szCs w:val="22"/>
        </w:rPr>
      </w:pPr>
    </w:p>
    <w:p w14:paraId="7F7CD585" w14:textId="77777777" w:rsidR="00B11185" w:rsidRDefault="00B11185" w:rsidP="00F467C7">
      <w:pPr>
        <w:pStyle w:val="CodeBox"/>
        <w:rPr>
          <w:rFonts w:ascii="Menlo" w:hAnsi="Menlo" w:cs="Menlo"/>
          <w:color w:val="000000"/>
          <w:szCs w:val="22"/>
        </w:rPr>
      </w:pPr>
    </w:p>
    <w:p w14:paraId="083381AF" w14:textId="77777777" w:rsidR="00B11185" w:rsidRDefault="00B11185" w:rsidP="00F467C7">
      <w:pPr>
        <w:pStyle w:val="CodeBox"/>
        <w:rPr>
          <w:rFonts w:ascii="Menlo" w:hAnsi="Menlo" w:cs="Menlo"/>
          <w:color w:val="000000"/>
          <w:szCs w:val="22"/>
        </w:rPr>
      </w:pPr>
    </w:p>
    <w:p w14:paraId="6888AF6C" w14:textId="731859A2" w:rsidR="00F467C7" w:rsidRDefault="00F467C7" w:rsidP="00F467C7">
      <w:pPr>
        <w:pStyle w:val="CodeBox"/>
        <w:rPr>
          <w:rFonts w:ascii="Menlo" w:hAnsi="Menlo" w:cs="Menlo"/>
          <w:color w:val="000000"/>
          <w:szCs w:val="22"/>
        </w:rPr>
      </w:pPr>
      <w:r>
        <w:rPr>
          <w:rFonts w:ascii="Menlo" w:hAnsi="Menlo" w:cs="Menlo"/>
          <w:color w:val="000000"/>
          <w:szCs w:val="22"/>
        </w:rPr>
        <w:lastRenderedPageBreak/>
        <w:t>$ kubectl get deployment pgadmin</w:t>
      </w:r>
    </w:p>
    <w:p w14:paraId="29C4D19F" w14:textId="77777777" w:rsidR="00F467C7" w:rsidRDefault="00F467C7" w:rsidP="00F467C7">
      <w:pPr>
        <w:pStyle w:val="CodeBox"/>
        <w:rPr>
          <w:rFonts w:ascii="Menlo" w:hAnsi="Menlo" w:cs="Menlo"/>
          <w:color w:val="000000"/>
          <w:szCs w:val="22"/>
        </w:rPr>
      </w:pPr>
    </w:p>
    <w:p w14:paraId="5EBEA823" w14:textId="77777777" w:rsidR="00F467C7" w:rsidRDefault="00F467C7" w:rsidP="00F467C7">
      <w:pPr>
        <w:pStyle w:val="CodeBox"/>
        <w:rPr>
          <w:rFonts w:ascii="Menlo" w:hAnsi="Menlo" w:cs="Menlo"/>
          <w:color w:val="000000"/>
          <w:szCs w:val="22"/>
        </w:rPr>
      </w:pPr>
      <w:r>
        <w:rPr>
          <w:rFonts w:ascii="Menlo" w:hAnsi="Menlo" w:cs="Menlo"/>
          <w:color w:val="000000"/>
          <w:szCs w:val="22"/>
        </w:rPr>
        <w:t>NAME      READY   UP-TO-DATE   AVAILABLE   AGE</w:t>
      </w:r>
    </w:p>
    <w:p w14:paraId="45DD5BD0" w14:textId="534521C0" w:rsidR="00F467C7" w:rsidRDefault="00F467C7" w:rsidP="00F467C7">
      <w:pPr>
        <w:pStyle w:val="CodeBox"/>
      </w:pPr>
      <w:r>
        <w:rPr>
          <w:rFonts w:ascii="Menlo" w:hAnsi="Menlo" w:cs="Menlo"/>
          <w:color w:val="000000"/>
          <w:szCs w:val="22"/>
        </w:rPr>
        <w:t>pgadmin   1/1     1            1           22h</w:t>
      </w:r>
    </w:p>
    <w:p w14:paraId="6DAED512" w14:textId="05B81E26" w:rsidR="005A4A1A" w:rsidRDefault="005A4A1A" w:rsidP="00912282"/>
    <w:p w14:paraId="03695BEB" w14:textId="18C06759" w:rsidR="001839A7" w:rsidRDefault="001839A7" w:rsidP="00912282">
      <w:pPr>
        <w:rPr>
          <w:b/>
          <w:bCs/>
          <w:u w:val="single"/>
        </w:rPr>
      </w:pPr>
      <w:r w:rsidRPr="001839A7">
        <w:rPr>
          <w:b/>
          <w:bCs/>
          <w:u w:val="single"/>
        </w:rPr>
        <w:t>Deploying the Web Application</w:t>
      </w:r>
    </w:p>
    <w:p w14:paraId="284982E5" w14:textId="272F628F" w:rsidR="001839A7" w:rsidRDefault="001839A7" w:rsidP="00912282">
      <w:pPr>
        <w:rPr>
          <w:b/>
          <w:bCs/>
          <w:u w:val="single"/>
        </w:rPr>
      </w:pPr>
    </w:p>
    <w:p w14:paraId="5FE4D9D8" w14:textId="42743317" w:rsidR="001839A7" w:rsidRDefault="001839A7" w:rsidP="00912282">
      <w:r>
        <w:t xml:space="preserve">The last piece of deployment is the web app itself.  </w:t>
      </w:r>
      <w:r w:rsidR="00812F36">
        <w:t xml:space="preserve">The app is built using Node.js, Express and Websocket.io.   While the code is </w:t>
      </w:r>
      <w:r w:rsidR="004E13E3">
        <w:t>fairly simply, the basic workings are:</w:t>
      </w:r>
    </w:p>
    <w:p w14:paraId="7ED8D344" w14:textId="5F2DD6B4" w:rsidR="004E13E3" w:rsidRDefault="004E13E3" w:rsidP="00912282"/>
    <w:p w14:paraId="23CCE1DB" w14:textId="21B9C6FF" w:rsidR="00272E4E" w:rsidRDefault="00272E4E" w:rsidP="004E13E3">
      <w:pPr>
        <w:pStyle w:val="ListParagraph"/>
        <w:numPr>
          <w:ilvl w:val="0"/>
          <w:numId w:val="11"/>
        </w:numPr>
      </w:pPr>
      <w:r>
        <w:t>Node creates an HTTP server backed by express</w:t>
      </w:r>
    </w:p>
    <w:p w14:paraId="6F13E898" w14:textId="32139F43" w:rsidR="00272E4E" w:rsidRDefault="00E82461" w:rsidP="004E13E3">
      <w:pPr>
        <w:pStyle w:val="ListParagraph"/>
        <w:numPr>
          <w:ilvl w:val="0"/>
          <w:numId w:val="11"/>
        </w:numPr>
      </w:pPr>
      <w:r>
        <w:t>The Node routings server a webpage, marked up with JavaScript to provide updates to the page without refreshing using web sockets</w:t>
      </w:r>
    </w:p>
    <w:p w14:paraId="7C92B318" w14:textId="57795AC2" w:rsidR="004E13E3" w:rsidRDefault="00272E4E" w:rsidP="004E13E3">
      <w:pPr>
        <w:pStyle w:val="ListParagraph"/>
        <w:numPr>
          <w:ilvl w:val="0"/>
          <w:numId w:val="11"/>
        </w:numPr>
      </w:pPr>
      <w:r>
        <w:t>A user accesses the public IP for the app</w:t>
      </w:r>
      <w:r w:rsidR="00CC009B">
        <w:t xml:space="preserve"> and opens a socket the webpage</w:t>
      </w:r>
    </w:p>
    <w:p w14:paraId="012EDAEE" w14:textId="73A8312C" w:rsidR="00272E4E" w:rsidRDefault="00272E4E" w:rsidP="004E13E3">
      <w:pPr>
        <w:pStyle w:val="ListParagraph"/>
        <w:numPr>
          <w:ilvl w:val="0"/>
          <w:numId w:val="11"/>
        </w:numPr>
      </w:pPr>
      <w:r>
        <w:t xml:space="preserve">Node </w:t>
      </w:r>
      <w:r w:rsidR="00CC009B">
        <w:t>Listens for traffic across the sockets and updates any connected clients when things change</w:t>
      </w:r>
    </w:p>
    <w:p w14:paraId="167351A2" w14:textId="77777777" w:rsidR="00D64853" w:rsidRDefault="00D64853" w:rsidP="004E13E3">
      <w:pPr>
        <w:pStyle w:val="ListParagraph"/>
        <w:numPr>
          <w:ilvl w:val="0"/>
          <w:numId w:val="11"/>
        </w:numPr>
      </w:pPr>
    </w:p>
    <w:p w14:paraId="2E1F0E4B" w14:textId="68FE754C" w:rsidR="00CC009B" w:rsidRDefault="00B12611" w:rsidP="00CC009B">
      <w:r>
        <w:t xml:space="preserve">The screen shots following the deployment instructions will illustrate the interaction of the WWW, AKS load balancing and </w:t>
      </w:r>
      <w:r w:rsidR="00D64853">
        <w:t>resulting actions from Node server.</w:t>
      </w:r>
    </w:p>
    <w:p w14:paraId="04E6D229" w14:textId="26191170" w:rsidR="00D64853" w:rsidRDefault="00D64853" w:rsidP="00CC009B"/>
    <w:p w14:paraId="2ABEC56A" w14:textId="4D9F870B" w:rsidR="00D64853" w:rsidRDefault="00D64853" w:rsidP="00CC009B">
      <w:r>
        <w:t xml:space="preserve">For now, to deploy the app, the following </w:t>
      </w:r>
      <w:proofErr w:type="spellStart"/>
      <w:r>
        <w:t>yaml</w:t>
      </w:r>
      <w:proofErr w:type="spellEnd"/>
      <w:r>
        <w:t xml:space="preserve"> is applied to the AKS</w:t>
      </w:r>
    </w:p>
    <w:p w14:paraId="7C0C7D45" w14:textId="17F4A6E9" w:rsidR="00D64853" w:rsidRDefault="00D64853" w:rsidP="00CC009B"/>
    <w:p w14:paraId="1FB3EF92" w14:textId="023002FF" w:rsidR="00252F34" w:rsidRDefault="00252F34" w:rsidP="00CC009B">
      <w:pPr>
        <w:rPr>
          <w:i/>
          <w:iCs/>
        </w:rPr>
      </w:pPr>
      <w:proofErr w:type="spellStart"/>
      <w:r w:rsidRPr="00252F34">
        <w:rPr>
          <w:i/>
          <w:iCs/>
        </w:rPr>
        <w:t>Deploy_</w:t>
      </w:r>
      <w:proofErr w:type="gramStart"/>
      <w:r w:rsidRPr="00252F34">
        <w:rPr>
          <w:i/>
          <w:iCs/>
        </w:rPr>
        <w:t>web.yaml</w:t>
      </w:r>
      <w:proofErr w:type="spellEnd"/>
      <w:proofErr w:type="gramEnd"/>
    </w:p>
    <w:p w14:paraId="06EFA64A" w14:textId="13EB359A" w:rsidR="00252F34" w:rsidRDefault="00252F34" w:rsidP="00CC009B">
      <w:pPr>
        <w:rPr>
          <w:i/>
          <w:iCs/>
        </w:rPr>
      </w:pPr>
    </w:p>
    <w:p w14:paraId="3843FB5F" w14:textId="77777777" w:rsidR="000F7001" w:rsidRPr="000F7001" w:rsidRDefault="000F7001" w:rsidP="000F7001">
      <w:pPr>
        <w:pStyle w:val="CodeBox"/>
        <w:rPr>
          <w:color w:val="C5C8C6"/>
        </w:rPr>
      </w:pPr>
      <w:proofErr w:type="spellStart"/>
      <w:r w:rsidRPr="000F7001">
        <w:t>apiVersion</w:t>
      </w:r>
      <w:proofErr w:type="spellEnd"/>
      <w:r w:rsidRPr="000F7001">
        <w:rPr>
          <w:color w:val="C5C8C6"/>
        </w:rPr>
        <w:t xml:space="preserve">: </w:t>
      </w:r>
      <w:r w:rsidRPr="000F7001">
        <w:rPr>
          <w:color w:val="9AA83A"/>
        </w:rPr>
        <w:t>v1</w:t>
      </w:r>
    </w:p>
    <w:p w14:paraId="230F3937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t>kind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Service</w:t>
      </w:r>
    </w:p>
    <w:p w14:paraId="1A12B452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t>metadata</w:t>
      </w:r>
      <w:r w:rsidRPr="000F7001">
        <w:rPr>
          <w:color w:val="C5C8C6"/>
        </w:rPr>
        <w:t>:</w:t>
      </w:r>
    </w:p>
    <w:p w14:paraId="5A9C7040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</w:t>
      </w:r>
      <w:r w:rsidRPr="000F7001">
        <w:t>name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kanban-web</w:t>
      </w:r>
    </w:p>
    <w:p w14:paraId="3E8B2583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t>spec</w:t>
      </w:r>
      <w:r w:rsidRPr="000F7001">
        <w:rPr>
          <w:color w:val="C5C8C6"/>
        </w:rPr>
        <w:t>:</w:t>
      </w:r>
    </w:p>
    <w:p w14:paraId="7B2AD965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</w:t>
      </w:r>
      <w:r w:rsidRPr="000F7001">
        <w:t>type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LoadBalancer</w:t>
      </w:r>
    </w:p>
    <w:p w14:paraId="35E2EA7C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</w:t>
      </w:r>
      <w:r w:rsidRPr="000F7001">
        <w:t>selector</w:t>
      </w:r>
      <w:r w:rsidRPr="000F7001">
        <w:rPr>
          <w:color w:val="C5C8C6"/>
        </w:rPr>
        <w:t>:</w:t>
      </w:r>
    </w:p>
    <w:p w14:paraId="5D4A5503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</w:t>
      </w:r>
      <w:r w:rsidRPr="000F7001">
        <w:t>app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kanban-web</w:t>
      </w:r>
    </w:p>
    <w:p w14:paraId="07AC3640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</w:t>
      </w:r>
      <w:r w:rsidRPr="000F7001">
        <w:t>tier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frontend</w:t>
      </w:r>
    </w:p>
    <w:p w14:paraId="74A9E6C6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</w:t>
      </w:r>
      <w:r w:rsidRPr="000F7001">
        <w:t>ports</w:t>
      </w:r>
      <w:r w:rsidRPr="000F7001">
        <w:rPr>
          <w:color w:val="C5C8C6"/>
        </w:rPr>
        <w:t>:</w:t>
      </w:r>
    </w:p>
    <w:p w14:paraId="35073C9B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- </w:t>
      </w:r>
      <w:r w:rsidRPr="000F7001">
        <w:t>port</w:t>
      </w:r>
      <w:r w:rsidRPr="000F7001">
        <w:rPr>
          <w:color w:val="C5C8C6"/>
        </w:rPr>
        <w:t xml:space="preserve">: </w:t>
      </w:r>
      <w:r w:rsidRPr="000F7001">
        <w:t>4001</w:t>
      </w:r>
    </w:p>
    <w:p w14:paraId="71ACD7C1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</w:t>
      </w:r>
      <w:r w:rsidRPr="000F7001">
        <w:t>targetPort</w:t>
      </w:r>
      <w:r w:rsidRPr="000F7001">
        <w:rPr>
          <w:color w:val="C5C8C6"/>
        </w:rPr>
        <w:t xml:space="preserve">: </w:t>
      </w:r>
      <w:r w:rsidRPr="000F7001">
        <w:t>4001</w:t>
      </w:r>
    </w:p>
    <w:p w14:paraId="0EDDF1F7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>---</w:t>
      </w:r>
    </w:p>
    <w:p w14:paraId="7398451A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t>apiVersion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apps/v1</w:t>
      </w:r>
    </w:p>
    <w:p w14:paraId="339FF560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t>kind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Deployment</w:t>
      </w:r>
    </w:p>
    <w:p w14:paraId="1A953254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t>metadata</w:t>
      </w:r>
      <w:r w:rsidRPr="000F7001">
        <w:rPr>
          <w:color w:val="C5C8C6"/>
        </w:rPr>
        <w:t>:</w:t>
      </w:r>
    </w:p>
    <w:p w14:paraId="68B87ACF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</w:t>
      </w:r>
      <w:r w:rsidRPr="000F7001">
        <w:t>name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kanban-web</w:t>
      </w:r>
    </w:p>
    <w:p w14:paraId="084C3D2E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t>spec</w:t>
      </w:r>
      <w:r w:rsidRPr="000F7001">
        <w:rPr>
          <w:color w:val="C5C8C6"/>
        </w:rPr>
        <w:t>:</w:t>
      </w:r>
    </w:p>
    <w:p w14:paraId="6FD3C95A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</w:t>
      </w:r>
      <w:r w:rsidRPr="000F7001">
        <w:t>replicas</w:t>
      </w:r>
      <w:r w:rsidRPr="000F7001">
        <w:rPr>
          <w:color w:val="C5C8C6"/>
        </w:rPr>
        <w:t xml:space="preserve">: </w:t>
      </w:r>
      <w:r w:rsidRPr="000F7001">
        <w:t>2</w:t>
      </w:r>
    </w:p>
    <w:p w14:paraId="2AE07204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</w:t>
      </w:r>
      <w:r w:rsidRPr="000F7001">
        <w:t>selector</w:t>
      </w:r>
      <w:r w:rsidRPr="000F7001">
        <w:rPr>
          <w:color w:val="C5C8C6"/>
        </w:rPr>
        <w:t>:</w:t>
      </w:r>
    </w:p>
    <w:p w14:paraId="7F82C1B7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</w:t>
      </w:r>
      <w:proofErr w:type="spellStart"/>
      <w:r w:rsidRPr="000F7001">
        <w:t>matchLabels</w:t>
      </w:r>
      <w:proofErr w:type="spellEnd"/>
      <w:r w:rsidRPr="000F7001">
        <w:rPr>
          <w:color w:val="C5C8C6"/>
        </w:rPr>
        <w:t>:</w:t>
      </w:r>
    </w:p>
    <w:p w14:paraId="564E8782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</w:t>
      </w:r>
      <w:r w:rsidRPr="000F7001">
        <w:t>app</w:t>
      </w:r>
      <w:r w:rsidRPr="000F7001">
        <w:rPr>
          <w:color w:val="C5C8C6"/>
        </w:rPr>
        <w:t xml:space="preserve">: </w:t>
      </w:r>
      <w:proofErr w:type="spellStart"/>
      <w:r w:rsidRPr="000F7001">
        <w:rPr>
          <w:color w:val="9AA83A"/>
        </w:rPr>
        <w:t>kanban</w:t>
      </w:r>
      <w:proofErr w:type="spellEnd"/>
      <w:r w:rsidRPr="000F7001">
        <w:rPr>
          <w:color w:val="9AA83A"/>
        </w:rPr>
        <w:t>-web</w:t>
      </w:r>
    </w:p>
    <w:p w14:paraId="1DB17426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</w:t>
      </w:r>
      <w:r w:rsidRPr="000F7001">
        <w:t>tier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frontend</w:t>
      </w:r>
    </w:p>
    <w:p w14:paraId="3BC19B30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lastRenderedPageBreak/>
        <w:t xml:space="preserve">  </w:t>
      </w:r>
      <w:r w:rsidRPr="000F7001">
        <w:t>template</w:t>
      </w:r>
      <w:r w:rsidRPr="000F7001">
        <w:rPr>
          <w:color w:val="C5C8C6"/>
        </w:rPr>
        <w:t>:</w:t>
      </w:r>
    </w:p>
    <w:p w14:paraId="0D6B61EC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</w:t>
      </w:r>
      <w:r w:rsidRPr="000F7001">
        <w:t>metadata</w:t>
      </w:r>
      <w:r w:rsidRPr="000F7001">
        <w:rPr>
          <w:color w:val="C5C8C6"/>
        </w:rPr>
        <w:t>:</w:t>
      </w:r>
    </w:p>
    <w:p w14:paraId="6B985A45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</w:t>
      </w:r>
      <w:r w:rsidRPr="000F7001">
        <w:t>labels</w:t>
      </w:r>
      <w:r w:rsidRPr="000F7001">
        <w:rPr>
          <w:color w:val="C5C8C6"/>
        </w:rPr>
        <w:t>:</w:t>
      </w:r>
    </w:p>
    <w:p w14:paraId="4ECC0A78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  </w:t>
      </w:r>
      <w:r w:rsidRPr="000F7001">
        <w:t>app</w:t>
      </w:r>
      <w:r w:rsidRPr="000F7001">
        <w:rPr>
          <w:color w:val="C5C8C6"/>
        </w:rPr>
        <w:t xml:space="preserve">: </w:t>
      </w:r>
      <w:proofErr w:type="spellStart"/>
      <w:r w:rsidRPr="000F7001">
        <w:rPr>
          <w:color w:val="9AA83A"/>
        </w:rPr>
        <w:t>kanban</w:t>
      </w:r>
      <w:proofErr w:type="spellEnd"/>
      <w:r w:rsidRPr="000F7001">
        <w:rPr>
          <w:color w:val="9AA83A"/>
        </w:rPr>
        <w:t>-web</w:t>
      </w:r>
    </w:p>
    <w:p w14:paraId="04BA6BBF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  </w:t>
      </w:r>
      <w:r w:rsidRPr="000F7001">
        <w:t>tier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frontend</w:t>
      </w:r>
    </w:p>
    <w:p w14:paraId="7EC4432B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</w:t>
      </w:r>
      <w:r w:rsidRPr="000F7001">
        <w:t>spec</w:t>
      </w:r>
      <w:r w:rsidRPr="000F7001">
        <w:rPr>
          <w:color w:val="C5C8C6"/>
        </w:rPr>
        <w:t>:</w:t>
      </w:r>
    </w:p>
    <w:p w14:paraId="4A51BF15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</w:t>
      </w:r>
      <w:r w:rsidRPr="000F7001">
        <w:t>containers</w:t>
      </w:r>
      <w:r w:rsidRPr="000F7001">
        <w:rPr>
          <w:color w:val="C5C8C6"/>
        </w:rPr>
        <w:t>:</w:t>
      </w:r>
    </w:p>
    <w:p w14:paraId="3D1C6936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- </w:t>
      </w:r>
      <w:r w:rsidRPr="000F7001">
        <w:t>name</w:t>
      </w:r>
      <w:r w:rsidRPr="000F7001">
        <w:rPr>
          <w:color w:val="C5C8C6"/>
        </w:rPr>
        <w:t xml:space="preserve">: </w:t>
      </w:r>
      <w:proofErr w:type="spellStart"/>
      <w:r w:rsidRPr="000F7001">
        <w:rPr>
          <w:color w:val="9AA83A"/>
        </w:rPr>
        <w:t>kanban</w:t>
      </w:r>
      <w:proofErr w:type="spellEnd"/>
      <w:r w:rsidRPr="000F7001">
        <w:rPr>
          <w:color w:val="9AA83A"/>
        </w:rPr>
        <w:t>-web</w:t>
      </w:r>
    </w:p>
    <w:p w14:paraId="05FD1BA1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  </w:t>
      </w:r>
      <w:r w:rsidRPr="000F7001">
        <w:t>image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fskubecr.azurecr.io/</w:t>
      </w:r>
      <w:proofErr w:type="spellStart"/>
      <w:r w:rsidRPr="000F7001">
        <w:rPr>
          <w:color w:val="9AA83A"/>
        </w:rPr>
        <w:t>kanban-web:latest</w:t>
      </w:r>
      <w:proofErr w:type="spellEnd"/>
    </w:p>
    <w:p w14:paraId="5A19AF40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  </w:t>
      </w:r>
      <w:proofErr w:type="spellStart"/>
      <w:r w:rsidRPr="000F7001">
        <w:t>imagePullPolicy</w:t>
      </w:r>
      <w:proofErr w:type="spellEnd"/>
      <w:r w:rsidRPr="000F7001">
        <w:rPr>
          <w:color w:val="C5C8C6"/>
        </w:rPr>
        <w:t xml:space="preserve">: </w:t>
      </w:r>
      <w:r w:rsidRPr="000F7001">
        <w:rPr>
          <w:color w:val="9AA83A"/>
        </w:rPr>
        <w:t>Always</w:t>
      </w:r>
    </w:p>
    <w:p w14:paraId="26651A32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  </w:t>
      </w:r>
      <w:r w:rsidRPr="000F7001">
        <w:t>ports</w:t>
      </w:r>
      <w:r w:rsidRPr="000F7001">
        <w:rPr>
          <w:color w:val="C5C8C6"/>
        </w:rPr>
        <w:t>:</w:t>
      </w:r>
    </w:p>
    <w:p w14:paraId="0FAAB1E1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    - </w:t>
      </w:r>
      <w:r w:rsidRPr="000F7001">
        <w:t>containerPort</w:t>
      </w:r>
      <w:r w:rsidRPr="000F7001">
        <w:rPr>
          <w:color w:val="C5C8C6"/>
        </w:rPr>
        <w:t xml:space="preserve">: </w:t>
      </w:r>
      <w:r w:rsidRPr="000F7001">
        <w:t>4001</w:t>
      </w:r>
    </w:p>
    <w:p w14:paraId="2276C3AE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  </w:t>
      </w:r>
      <w:r w:rsidRPr="000F7001">
        <w:t>env</w:t>
      </w:r>
      <w:r w:rsidRPr="000F7001">
        <w:rPr>
          <w:color w:val="C5C8C6"/>
        </w:rPr>
        <w:t>:</w:t>
      </w:r>
    </w:p>
    <w:p w14:paraId="413DB3DE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  - </w:t>
      </w:r>
      <w:r w:rsidRPr="000F7001">
        <w:t>name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DB_HOST</w:t>
      </w:r>
    </w:p>
    <w:p w14:paraId="772A1453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    </w:t>
      </w:r>
      <w:r w:rsidRPr="000F7001">
        <w:t>value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postgres</w:t>
      </w:r>
    </w:p>
    <w:p w14:paraId="245ABBB3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  - </w:t>
      </w:r>
      <w:r w:rsidRPr="000F7001">
        <w:t>name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DB_USER</w:t>
      </w:r>
    </w:p>
    <w:p w14:paraId="47DF8C22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    </w:t>
      </w:r>
      <w:r w:rsidRPr="000F7001">
        <w:t>value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postgres</w:t>
      </w:r>
    </w:p>
    <w:p w14:paraId="660FC07A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  - </w:t>
      </w:r>
      <w:r w:rsidRPr="000F7001">
        <w:t>name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DB_PASS</w:t>
      </w:r>
    </w:p>
    <w:p w14:paraId="0557F725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    </w:t>
      </w:r>
      <w:r w:rsidRPr="000F7001">
        <w:t>value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changeme</w:t>
      </w:r>
    </w:p>
    <w:p w14:paraId="1AB0EC5C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  - </w:t>
      </w:r>
      <w:r w:rsidRPr="000F7001">
        <w:t>name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DB_NAME</w:t>
      </w:r>
    </w:p>
    <w:p w14:paraId="10683574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    </w:t>
      </w:r>
      <w:r w:rsidRPr="000F7001">
        <w:t>value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pgkanban</w:t>
      </w:r>
    </w:p>
    <w:p w14:paraId="4174190E" w14:textId="77777777" w:rsidR="000F7001" w:rsidRPr="000F7001" w:rsidRDefault="000F7001" w:rsidP="000F7001">
      <w:pPr>
        <w:pStyle w:val="CodeBox"/>
        <w:rPr>
          <w:b/>
          <w:bCs/>
          <w:i/>
          <w:iCs/>
        </w:rPr>
      </w:pPr>
    </w:p>
    <w:p w14:paraId="540FEE26" w14:textId="08D7672E" w:rsidR="00252F34" w:rsidRDefault="00252F34" w:rsidP="00CC009B"/>
    <w:p w14:paraId="4A9E007D" w14:textId="3BF0E591" w:rsidR="000F7001" w:rsidRDefault="000F7001" w:rsidP="00CC009B">
      <w:r>
        <w:t>This code also sets up another load balancer and routes traffic from the IP to the Node servers</w:t>
      </w:r>
      <w:r w:rsidR="00533DD1">
        <w:t>.  Reminder that all the cluster assets can see the other members and inter-cluster traffic is unimpeded</w:t>
      </w:r>
      <w:r w:rsidR="00C3196E">
        <w:t xml:space="preserve"> by the presence of the load balancers.</w:t>
      </w:r>
    </w:p>
    <w:p w14:paraId="23A3D1CE" w14:textId="46419CDD" w:rsidR="00C3196E" w:rsidRDefault="00C3196E" w:rsidP="00CC009B"/>
    <w:p w14:paraId="5E2BAB77" w14:textId="04913909" w:rsidR="005E2F0A" w:rsidRDefault="005E2F0A" w:rsidP="00CC009B">
      <w:r>
        <w:t xml:space="preserve">Deploy the </w:t>
      </w:r>
      <w:proofErr w:type="spellStart"/>
      <w:r>
        <w:t>yaml</w:t>
      </w:r>
      <w:proofErr w:type="spellEnd"/>
    </w:p>
    <w:p w14:paraId="5245CAF6" w14:textId="77777777" w:rsidR="005E2F0A" w:rsidRDefault="005E2F0A" w:rsidP="00CC009B"/>
    <w:p w14:paraId="0AE2CF05" w14:textId="3A3BD2EF" w:rsidR="005E2F0A" w:rsidRDefault="00D64853" w:rsidP="005E2F0A">
      <w:pPr>
        <w:pStyle w:val="CodeBox"/>
      </w:pPr>
      <w:r>
        <w:t>$ kubectl -f deploy_web.yaml</w:t>
      </w:r>
    </w:p>
    <w:p w14:paraId="2417E2FB" w14:textId="436B8DF3" w:rsidR="005E2F0A" w:rsidRDefault="005E2F0A" w:rsidP="005E2F0A">
      <w:pPr>
        <w:rPr>
          <w:rFonts w:ascii="Consolas" w:hAnsi="Consolas" w:cs="Helvetica Neue"/>
          <w:noProof/>
          <w:sz w:val="22"/>
        </w:rPr>
      </w:pPr>
    </w:p>
    <w:p w14:paraId="10318A28" w14:textId="794CE867" w:rsidR="005E2F0A" w:rsidRDefault="005E2F0A" w:rsidP="005E2F0A">
      <w:pPr>
        <w:tabs>
          <w:tab w:val="left" w:pos="2406"/>
        </w:tabs>
      </w:pPr>
      <w:r>
        <w:tab/>
      </w:r>
    </w:p>
    <w:p w14:paraId="167CA078" w14:textId="5E283DFF" w:rsidR="005E2F0A" w:rsidRDefault="005E2F0A" w:rsidP="005E2F0A">
      <w:pPr>
        <w:tabs>
          <w:tab w:val="left" w:pos="2406"/>
        </w:tabs>
        <w:rPr>
          <w:b/>
          <w:bCs/>
          <w:u w:val="single"/>
        </w:rPr>
      </w:pPr>
      <w:r w:rsidRPr="005E2F0A">
        <w:rPr>
          <w:b/>
          <w:bCs/>
          <w:u w:val="single"/>
        </w:rPr>
        <w:t>Checking cluster health</w:t>
      </w:r>
    </w:p>
    <w:p w14:paraId="48DF3B80" w14:textId="36FA6B80" w:rsidR="005E2F0A" w:rsidRDefault="005E2F0A" w:rsidP="005E2F0A">
      <w:pPr>
        <w:tabs>
          <w:tab w:val="left" w:pos="2406"/>
        </w:tabs>
        <w:rPr>
          <w:b/>
          <w:bCs/>
          <w:u w:val="single"/>
        </w:rPr>
      </w:pPr>
    </w:p>
    <w:p w14:paraId="3FFAEAB6" w14:textId="7D791FAF" w:rsidR="005E2F0A" w:rsidRDefault="00ED37E4" w:rsidP="005E2F0A">
      <w:pPr>
        <w:tabs>
          <w:tab w:val="left" w:pos="2406"/>
        </w:tabs>
      </w:pPr>
      <w:r>
        <w:t xml:space="preserve">Now that all resources are deployed, it is time to take a look at everything that is created.  The following checks on the Pods, Services, Deployments and </w:t>
      </w:r>
      <w:proofErr w:type="spellStart"/>
      <w:r>
        <w:t>StatefulSets</w:t>
      </w:r>
      <w:proofErr w:type="spellEnd"/>
      <w:r>
        <w:t xml:space="preserve"> reveals how everything is setup, connected and running:</w:t>
      </w:r>
    </w:p>
    <w:p w14:paraId="2AC175A9" w14:textId="5ACB9C40" w:rsidR="00ED37E4" w:rsidRDefault="00ED37E4" w:rsidP="005E2F0A">
      <w:pPr>
        <w:tabs>
          <w:tab w:val="left" w:pos="2406"/>
        </w:tabs>
      </w:pPr>
    </w:p>
    <w:p w14:paraId="50362482" w14:textId="40931C68" w:rsidR="00ED37E4" w:rsidRDefault="006D48C9" w:rsidP="005E2F0A">
      <w:pPr>
        <w:tabs>
          <w:tab w:val="left" w:pos="2406"/>
        </w:tabs>
      </w:pPr>
      <w:r>
        <w:t>Show pods</w:t>
      </w:r>
    </w:p>
    <w:p w14:paraId="1C837BE2" w14:textId="6D924395" w:rsidR="006D48C9" w:rsidRDefault="006D48C9" w:rsidP="006D48C9">
      <w:pPr>
        <w:pStyle w:val="CodeBox"/>
      </w:pPr>
      <w:r>
        <w:t>$ kubectl get pods</w:t>
      </w:r>
    </w:p>
    <w:p w14:paraId="32181535" w14:textId="77777777" w:rsidR="00481D15" w:rsidRPr="00481D15" w:rsidRDefault="00481D15" w:rsidP="00481D15">
      <w:pPr>
        <w:pStyle w:val="CodeBox"/>
      </w:pPr>
      <w:r w:rsidRPr="00481D15">
        <w:t>NAME                          READY   STATUS    RESTARTS   AGE</w:t>
      </w:r>
    </w:p>
    <w:p w14:paraId="60F26CEA" w14:textId="77777777" w:rsidR="00481D15" w:rsidRPr="00481D15" w:rsidRDefault="00481D15" w:rsidP="00481D15">
      <w:pPr>
        <w:pStyle w:val="CodeBox"/>
      </w:pPr>
      <w:r w:rsidRPr="00481D15">
        <w:t>jenkins-746cd8fcf7-4wbv7      1/1     Running   0          46h</w:t>
      </w:r>
    </w:p>
    <w:p w14:paraId="4F4944F8" w14:textId="77777777" w:rsidR="00481D15" w:rsidRPr="00481D15" w:rsidRDefault="00481D15" w:rsidP="00481D15">
      <w:pPr>
        <w:pStyle w:val="CodeBox"/>
      </w:pPr>
      <w:r w:rsidRPr="00481D15">
        <w:t>kanban-web-86bf444fcd-gtc69   1/1     Running   1          18h</w:t>
      </w:r>
    </w:p>
    <w:p w14:paraId="48E7B084" w14:textId="77777777" w:rsidR="00481D15" w:rsidRPr="00481D15" w:rsidRDefault="00481D15" w:rsidP="00481D15">
      <w:pPr>
        <w:pStyle w:val="CodeBox"/>
      </w:pPr>
      <w:r w:rsidRPr="00481D15">
        <w:t>kanban-web-86bf444fcd-m97xp   1/1     Running   1          18h</w:t>
      </w:r>
    </w:p>
    <w:p w14:paraId="7B6B8A4C" w14:textId="77777777" w:rsidR="00481D15" w:rsidRPr="00481D15" w:rsidRDefault="00481D15" w:rsidP="00481D15">
      <w:pPr>
        <w:pStyle w:val="CodeBox"/>
      </w:pPr>
      <w:r w:rsidRPr="00481D15">
        <w:t>pgadmin-7485b667bd-vq52j      1/1     Running   0          18h</w:t>
      </w:r>
    </w:p>
    <w:p w14:paraId="67A57759" w14:textId="77777777" w:rsidR="00481D15" w:rsidRPr="00481D15" w:rsidRDefault="00481D15" w:rsidP="00481D15">
      <w:pPr>
        <w:pStyle w:val="CodeBox"/>
      </w:pPr>
      <w:r w:rsidRPr="00481D15">
        <w:t>postgres-0                    1/1     Running   0          4m39s</w:t>
      </w:r>
    </w:p>
    <w:p w14:paraId="1787242A" w14:textId="51E08758" w:rsidR="006D48C9" w:rsidRDefault="00481D15" w:rsidP="00481D15">
      <w:pPr>
        <w:pStyle w:val="CodeBox"/>
      </w:pPr>
      <w:r w:rsidRPr="00481D15">
        <w:lastRenderedPageBreak/>
        <w:t>postgres-1                    1/1     Running   0          3m57s</w:t>
      </w:r>
    </w:p>
    <w:p w14:paraId="1767B550" w14:textId="77777777" w:rsidR="00481D15" w:rsidRDefault="00481D15" w:rsidP="006D48C9"/>
    <w:p w14:paraId="60C8418F" w14:textId="2DB51808" w:rsidR="006D48C9" w:rsidRDefault="006D48C9" w:rsidP="006D48C9">
      <w:r>
        <w:t>Show deployments</w:t>
      </w:r>
    </w:p>
    <w:p w14:paraId="73158063" w14:textId="1AC90605" w:rsidR="007B26AD" w:rsidRDefault="007B26AD" w:rsidP="007B26AD">
      <w:pPr>
        <w:pStyle w:val="CodeBox"/>
      </w:pPr>
      <w:r>
        <w:t>$ kubectl get deployments</w:t>
      </w:r>
    </w:p>
    <w:p w14:paraId="2CF8BDD7" w14:textId="77777777" w:rsidR="007B26AD" w:rsidRDefault="007B26AD" w:rsidP="007B26AD">
      <w:pPr>
        <w:pStyle w:val="CodeBox"/>
      </w:pPr>
    </w:p>
    <w:p w14:paraId="1AEB5618" w14:textId="77777777" w:rsidR="007B26AD" w:rsidRDefault="007B26AD" w:rsidP="007B26AD">
      <w:pPr>
        <w:pStyle w:val="CodeBox"/>
      </w:pPr>
      <w:r>
        <w:t>NAME         READY   UP-TO-DATE   AVAILABLE   AGE</w:t>
      </w:r>
    </w:p>
    <w:p w14:paraId="5152A192" w14:textId="77777777" w:rsidR="007B26AD" w:rsidRDefault="007B26AD" w:rsidP="007B26AD">
      <w:pPr>
        <w:pStyle w:val="CodeBox"/>
      </w:pPr>
      <w:r>
        <w:t>kanban-web   2/2     2            2           22h</w:t>
      </w:r>
    </w:p>
    <w:p w14:paraId="7E4665EB" w14:textId="20A12528" w:rsidR="006D48C9" w:rsidRDefault="007B26AD" w:rsidP="007B26AD">
      <w:pPr>
        <w:pStyle w:val="CodeBox"/>
      </w:pPr>
      <w:r>
        <w:t>pgadmin      1/1     1            1           23</w:t>
      </w:r>
    </w:p>
    <w:p w14:paraId="1981E29A" w14:textId="77777777" w:rsidR="0072660D" w:rsidRDefault="0072660D" w:rsidP="007B26AD"/>
    <w:p w14:paraId="50EA5161" w14:textId="77777777" w:rsidR="0072660D" w:rsidRDefault="0072660D" w:rsidP="007B26AD"/>
    <w:p w14:paraId="56594DCE" w14:textId="26DEEB01" w:rsidR="007B26AD" w:rsidRDefault="007B26AD" w:rsidP="007B26AD">
      <w:r>
        <w:t xml:space="preserve">Show </w:t>
      </w:r>
      <w:proofErr w:type="spellStart"/>
      <w:r>
        <w:t>StatefulSets</w:t>
      </w:r>
      <w:proofErr w:type="spellEnd"/>
    </w:p>
    <w:p w14:paraId="1C961609" w14:textId="36473FCD" w:rsidR="0072660D" w:rsidRDefault="0072660D" w:rsidP="0072660D">
      <w:pPr>
        <w:pStyle w:val="CodeBox"/>
      </w:pPr>
      <w:r>
        <w:t>$ kubectl get statefulsets</w:t>
      </w:r>
    </w:p>
    <w:p w14:paraId="66675AC9" w14:textId="77777777" w:rsidR="0072660D" w:rsidRDefault="0072660D" w:rsidP="0072660D">
      <w:pPr>
        <w:pStyle w:val="CodeBox"/>
      </w:pPr>
    </w:p>
    <w:p w14:paraId="44D8171C" w14:textId="77777777" w:rsidR="0072660D" w:rsidRDefault="0072660D" w:rsidP="0072660D">
      <w:pPr>
        <w:pStyle w:val="CodeBox"/>
      </w:pPr>
      <w:r>
        <w:t>NAME       READY   AGE</w:t>
      </w:r>
    </w:p>
    <w:p w14:paraId="30FB5DB9" w14:textId="77777777" w:rsidR="0072660D" w:rsidRDefault="0072660D" w:rsidP="0072660D">
      <w:pPr>
        <w:pStyle w:val="CodeBox"/>
      </w:pPr>
      <w:r>
        <w:t>postgres   2/2     22h</w:t>
      </w:r>
    </w:p>
    <w:p w14:paraId="782F5FD6" w14:textId="77777777" w:rsidR="0072660D" w:rsidRDefault="0072660D" w:rsidP="007266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A3A1EF9" w14:textId="6B754A9C" w:rsidR="0072660D" w:rsidRDefault="00420294" w:rsidP="007266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Show services</w:t>
      </w:r>
    </w:p>
    <w:p w14:paraId="1262162D" w14:textId="588F2977" w:rsidR="00420294" w:rsidRDefault="00420294" w:rsidP="00420294">
      <w:pPr>
        <w:pStyle w:val="CodeBox"/>
      </w:pPr>
      <w:r w:rsidRPr="00420294">
        <w:t>$ kubectl get services</w:t>
      </w:r>
    </w:p>
    <w:p w14:paraId="0736A023" w14:textId="77777777" w:rsidR="00C74E4E" w:rsidRPr="00420294" w:rsidRDefault="00C74E4E" w:rsidP="00420294">
      <w:pPr>
        <w:pStyle w:val="CodeBox"/>
      </w:pPr>
    </w:p>
    <w:p w14:paraId="3D6D1815" w14:textId="77777777" w:rsidR="00481D15" w:rsidRDefault="00481D15" w:rsidP="00481D15">
      <w:pPr>
        <w:pStyle w:val="CodeBox"/>
      </w:pPr>
      <w:r>
        <w:t>NAME         TYPE           CLUSTER-IP     EXTERNAL-IP      PORT(S)          AGE</w:t>
      </w:r>
    </w:p>
    <w:p w14:paraId="1D41A005" w14:textId="77777777" w:rsidR="00481D15" w:rsidRDefault="00481D15" w:rsidP="00481D15">
      <w:pPr>
        <w:pStyle w:val="CodeBox"/>
      </w:pPr>
      <w:r>
        <w:t>jenkins      LoadBalancer   10.0.144.158   52.147.214.172   8080:30499/TCP   46h</w:t>
      </w:r>
    </w:p>
    <w:p w14:paraId="79A490BE" w14:textId="77777777" w:rsidR="00481D15" w:rsidRDefault="00481D15" w:rsidP="00481D15">
      <w:pPr>
        <w:pStyle w:val="CodeBox"/>
      </w:pPr>
      <w:r>
        <w:t>kanban-web   LoadBalancer   10.0.135.73    52.191.101.213   4001:30063/TCP   18h</w:t>
      </w:r>
    </w:p>
    <w:p w14:paraId="3951BA51" w14:textId="77777777" w:rsidR="00481D15" w:rsidRDefault="00481D15" w:rsidP="00481D15">
      <w:pPr>
        <w:pStyle w:val="CodeBox"/>
      </w:pPr>
      <w:r>
        <w:t>pgadmin      LoadBalancer   10.0.160.124   52.191.101.157   5050:32507/TCP   18h</w:t>
      </w:r>
    </w:p>
    <w:p w14:paraId="0DBC255B" w14:textId="44250D2C" w:rsidR="00420294" w:rsidRPr="00420294" w:rsidRDefault="00481D15" w:rsidP="00481D15">
      <w:pPr>
        <w:pStyle w:val="CodeBox"/>
      </w:pPr>
      <w:r>
        <w:t>postgres     ClusterIP      None           &lt;none&gt;           5432/TCP         85m</w:t>
      </w:r>
      <w:r w:rsidRPr="00420294">
        <w:t xml:space="preserve"> </w:t>
      </w:r>
      <w:r w:rsidR="00420294" w:rsidRPr="00420294">
        <w:t>24h</w:t>
      </w:r>
    </w:p>
    <w:p w14:paraId="1E81D7E7" w14:textId="20495015" w:rsidR="007B26AD" w:rsidRDefault="007B26AD" w:rsidP="007B26AD"/>
    <w:p w14:paraId="3792008F" w14:textId="5A212F19" w:rsidR="00420294" w:rsidRDefault="00420294" w:rsidP="007B26AD">
      <w:r>
        <w:t xml:space="preserve">Notice only </w:t>
      </w:r>
      <w:proofErr w:type="spellStart"/>
      <w:r>
        <w:t>PgAdmin</w:t>
      </w:r>
      <w:proofErr w:type="spellEnd"/>
      <w:r>
        <w:t xml:space="preserve"> &amp; </w:t>
      </w:r>
      <w:r w:rsidR="00A94BBF">
        <w:t>Kanban-web are exposed to the WWW.</w:t>
      </w:r>
    </w:p>
    <w:p w14:paraId="4618AD1F" w14:textId="3BB64C56" w:rsidR="00A94BBF" w:rsidRDefault="00A94BBF" w:rsidP="007B26AD"/>
    <w:p w14:paraId="5B9B636C" w14:textId="7341FA73" w:rsidR="00A94BBF" w:rsidRDefault="00A94BBF" w:rsidP="007B26AD"/>
    <w:p w14:paraId="45321446" w14:textId="4C57E300" w:rsidR="00A94BBF" w:rsidRPr="00A94BBF" w:rsidRDefault="00A94BBF" w:rsidP="007B26AD">
      <w:pPr>
        <w:rPr>
          <w:b/>
          <w:bCs/>
          <w:u w:val="single"/>
        </w:rPr>
      </w:pPr>
      <w:r w:rsidRPr="00A94BBF">
        <w:rPr>
          <w:b/>
          <w:bCs/>
          <w:u w:val="single"/>
        </w:rPr>
        <w:t>Testing the Application</w:t>
      </w:r>
    </w:p>
    <w:p w14:paraId="62AC5243" w14:textId="07DCB753" w:rsidR="00A94BBF" w:rsidRDefault="00A94BBF" w:rsidP="007B26AD"/>
    <w:p w14:paraId="39719C9B" w14:textId="6877B53D" w:rsidR="00A94BBF" w:rsidRDefault="00F94692" w:rsidP="007B26AD">
      <w:r>
        <w:t xml:space="preserve">With everything up and running, functionality can be </w:t>
      </w:r>
      <w:proofErr w:type="spellStart"/>
      <w:r>
        <w:t>demostrated</w:t>
      </w:r>
      <w:proofErr w:type="spellEnd"/>
      <w:r>
        <w:t>.</w:t>
      </w:r>
    </w:p>
    <w:p w14:paraId="5370C2BF" w14:textId="27EBEE35" w:rsidR="00F94692" w:rsidRDefault="00F94692" w:rsidP="007B26AD"/>
    <w:p w14:paraId="211E3269" w14:textId="05975605" w:rsidR="00F94692" w:rsidRDefault="00F94692" w:rsidP="007B26AD">
      <w:pPr>
        <w:rPr>
          <w:b/>
          <w:bCs/>
        </w:rPr>
      </w:pPr>
      <w:r w:rsidRPr="00AC2607">
        <w:rPr>
          <w:b/>
          <w:bCs/>
        </w:rPr>
        <w:t xml:space="preserve">Setup </w:t>
      </w:r>
      <w:proofErr w:type="spellStart"/>
      <w:r w:rsidRPr="00AC2607">
        <w:rPr>
          <w:b/>
          <w:bCs/>
        </w:rPr>
        <w:t>PgAdmin</w:t>
      </w:r>
      <w:proofErr w:type="spellEnd"/>
    </w:p>
    <w:p w14:paraId="19CBA681" w14:textId="34BF6E8B" w:rsidR="00AC2607" w:rsidRDefault="00AC2607" w:rsidP="007B26AD"/>
    <w:p w14:paraId="2F008F82" w14:textId="185B83CF" w:rsidR="00AC2607" w:rsidRDefault="00AC2607" w:rsidP="007B26AD">
      <w:proofErr w:type="spellStart"/>
      <w:r>
        <w:t>PgAdmin</w:t>
      </w:r>
      <w:proofErr w:type="spellEnd"/>
      <w:r>
        <w:t xml:space="preserve"> needs to be connected to the DB using the Server create.  Log in the IP at port 5050 to setup </w:t>
      </w:r>
      <w:proofErr w:type="spellStart"/>
      <w:r>
        <w:t>PgAdmin</w:t>
      </w:r>
      <w:proofErr w:type="spellEnd"/>
    </w:p>
    <w:p w14:paraId="09DC6BED" w14:textId="682520C3" w:rsidR="00AC2607" w:rsidRDefault="00AC2607" w:rsidP="007B26AD"/>
    <w:p w14:paraId="7366C57C" w14:textId="77777777" w:rsidR="00AC2607" w:rsidRPr="00AC2607" w:rsidRDefault="00AC2607" w:rsidP="007B26AD"/>
    <w:p w14:paraId="6F8CBF64" w14:textId="27852CEC" w:rsidR="00AC2607" w:rsidRDefault="00C74E4E" w:rsidP="00C74E4E">
      <w:pPr>
        <w:pStyle w:val="Heading4"/>
      </w:pPr>
      <w:r>
        <w:lastRenderedPageBreak/>
        <w:t xml:space="preserve">Setup </w:t>
      </w:r>
      <w:proofErr w:type="spellStart"/>
      <w:r>
        <w:t>Continous</w:t>
      </w:r>
      <w:proofErr w:type="spellEnd"/>
      <w:r>
        <w:t xml:space="preserve"> </w:t>
      </w:r>
      <w:proofErr w:type="spellStart"/>
      <w:r>
        <w:t>Intergration</w:t>
      </w:r>
      <w:proofErr w:type="spellEnd"/>
      <w:r>
        <w:t>/</w:t>
      </w:r>
      <w:proofErr w:type="spellStart"/>
      <w:r>
        <w:t>Continous</w:t>
      </w:r>
      <w:proofErr w:type="spellEnd"/>
      <w:r>
        <w:t xml:space="preserve"> deployments</w:t>
      </w:r>
    </w:p>
    <w:p w14:paraId="3B191DEB" w14:textId="4D9DA573" w:rsidR="00C74E4E" w:rsidRDefault="00C74E4E" w:rsidP="00C74E4E"/>
    <w:p w14:paraId="33E107E4" w14:textId="62631D7D" w:rsidR="00C74E4E" w:rsidRDefault="00C74E4E" w:rsidP="00C74E4E">
      <w:r>
        <w:t xml:space="preserve">Jenkins will be the tool of choice here.  </w:t>
      </w:r>
      <w:r w:rsidR="00064D35">
        <w:t>Additional Pod deployments will place Jenkins in the Kanban cluster and allow for automated and on-demand building of the Kanban application</w:t>
      </w:r>
    </w:p>
    <w:p w14:paraId="0F6F1DCE" w14:textId="34D70FB3" w:rsidR="00064D35" w:rsidRDefault="00064D35" w:rsidP="00C74E4E"/>
    <w:p w14:paraId="398211C8" w14:textId="5EA92FEB" w:rsidR="00064D35" w:rsidRDefault="008B4B03" w:rsidP="00C74E4E">
      <w:pPr>
        <w:rPr>
          <w:b/>
          <w:bCs/>
        </w:rPr>
      </w:pPr>
      <w:r w:rsidRPr="008B4B03">
        <w:rPr>
          <w:b/>
          <w:bCs/>
        </w:rPr>
        <w:t>Creating the Jenkins Docker Image</w:t>
      </w:r>
    </w:p>
    <w:p w14:paraId="1BA02D6E" w14:textId="6AFB8D61" w:rsidR="008B4B03" w:rsidRDefault="008B4B03" w:rsidP="00C74E4E">
      <w:pPr>
        <w:rPr>
          <w:b/>
          <w:bCs/>
        </w:rPr>
      </w:pPr>
    </w:p>
    <w:p w14:paraId="4F6BB9D3" w14:textId="7135AD39" w:rsidR="008B4B03" w:rsidRDefault="000A76ED" w:rsidP="00C74E4E">
      <w:r>
        <w:t xml:space="preserve">The first step will be to create a </w:t>
      </w:r>
      <w:proofErr w:type="spellStart"/>
      <w:r>
        <w:t>Dockerfile</w:t>
      </w:r>
      <w:proofErr w:type="spellEnd"/>
      <w:r>
        <w:t xml:space="preserve"> with almost everything needed to setup Jenkins in AKS.  After creation, the image will be pushed to the ACR, just like the other </w:t>
      </w:r>
      <w:r w:rsidR="006323CC">
        <w:t xml:space="preserve">application images built for Kanban.  After that is completed, the image will be deployed on the </w:t>
      </w:r>
      <w:proofErr w:type="spellStart"/>
      <w:r w:rsidR="006323CC">
        <w:t>FSKubeCluster</w:t>
      </w:r>
      <w:proofErr w:type="spellEnd"/>
      <w:r w:rsidR="006323CC">
        <w:t xml:space="preserve"> and share space with the other associated applications.</w:t>
      </w:r>
    </w:p>
    <w:p w14:paraId="33435453" w14:textId="3906CE4B" w:rsidR="00427D58" w:rsidRDefault="00427D58" w:rsidP="00C74E4E"/>
    <w:p w14:paraId="5524DA6D" w14:textId="23152167" w:rsidR="00427D58" w:rsidRDefault="00427D58" w:rsidP="00C74E4E">
      <w:pPr>
        <w:rPr>
          <w:i/>
          <w:iCs/>
        </w:rPr>
      </w:pPr>
      <w:proofErr w:type="spellStart"/>
      <w:r w:rsidRPr="00427D58">
        <w:rPr>
          <w:i/>
          <w:iCs/>
        </w:rPr>
        <w:t>Dockerfile</w:t>
      </w:r>
      <w:proofErr w:type="spellEnd"/>
    </w:p>
    <w:p w14:paraId="7CAF219D" w14:textId="65A982E3" w:rsidR="00427D58" w:rsidRDefault="00427D58" w:rsidP="00C74E4E">
      <w:pPr>
        <w:rPr>
          <w:i/>
          <w:iCs/>
        </w:rPr>
      </w:pPr>
    </w:p>
    <w:p w14:paraId="0CF81CCA" w14:textId="77777777" w:rsidR="00427D58" w:rsidRDefault="00427D58" w:rsidP="00427D58">
      <w:pPr>
        <w:pStyle w:val="CodeBox"/>
        <w:rPr>
          <w:color w:val="C5C8C6"/>
        </w:rPr>
      </w:pPr>
      <w:r>
        <w:rPr>
          <w:color w:val="9872A2"/>
        </w:rPr>
        <w:t>FROM</w:t>
      </w:r>
      <w:r>
        <w:rPr>
          <w:color w:val="C5C8C6"/>
        </w:rPr>
        <w:t xml:space="preserve"> </w:t>
      </w:r>
      <w:r>
        <w:t>jenkins/jenkins</w:t>
      </w:r>
      <w:r>
        <w:rPr>
          <w:color w:val="C5C8C6"/>
        </w:rPr>
        <w:t>:lts-alpine</w:t>
      </w:r>
    </w:p>
    <w:p w14:paraId="25751BB8" w14:textId="77777777" w:rsidR="00427D58" w:rsidRDefault="00427D58" w:rsidP="00427D58">
      <w:pPr>
        <w:pStyle w:val="CodeBox"/>
        <w:rPr>
          <w:color w:val="C5C8C6"/>
        </w:rPr>
      </w:pPr>
      <w:r>
        <w:rPr>
          <w:color w:val="9872A2"/>
        </w:rPr>
        <w:t>LABEL</w:t>
      </w:r>
      <w:r>
        <w:rPr>
          <w:color w:val="C5C8C6"/>
        </w:rPr>
        <w:t xml:space="preserve"> </w:t>
      </w:r>
      <w:r>
        <w:rPr>
          <w:color w:val="6089B4"/>
        </w:rPr>
        <w:t>maintainer=</w:t>
      </w:r>
      <w:r>
        <w:rPr>
          <w:color w:val="9AA83A"/>
        </w:rPr>
        <w:t>"Harvash &lt;harvash2004@yahoo.com&gt;"</w:t>
      </w:r>
    </w:p>
    <w:p w14:paraId="18B52D60" w14:textId="77777777" w:rsidR="00427D58" w:rsidRDefault="00427D58" w:rsidP="00427D58">
      <w:pPr>
        <w:pStyle w:val="CodeBox"/>
        <w:rPr>
          <w:color w:val="C5C8C6"/>
        </w:rPr>
      </w:pPr>
    </w:p>
    <w:p w14:paraId="799A72F2" w14:textId="77777777" w:rsidR="00427D58" w:rsidRDefault="00427D58" w:rsidP="00427D58">
      <w:pPr>
        <w:pStyle w:val="CodeBox"/>
        <w:rPr>
          <w:color w:val="C5C8C6"/>
        </w:rPr>
      </w:pPr>
      <w:r>
        <w:rPr>
          <w:color w:val="9872A2"/>
        </w:rPr>
        <w:t>ENV</w:t>
      </w:r>
      <w:r>
        <w:rPr>
          <w:color w:val="C5C8C6"/>
        </w:rPr>
        <w:t xml:space="preserve"> </w:t>
      </w:r>
      <w:r>
        <w:rPr>
          <w:color w:val="6089B4"/>
        </w:rPr>
        <w:t>JENKINS_USER</w:t>
      </w:r>
      <w:r>
        <w:rPr>
          <w:color w:val="676867"/>
        </w:rPr>
        <w:t xml:space="preserve"> </w:t>
      </w:r>
      <w:r>
        <w:rPr>
          <w:color w:val="6089B4"/>
        </w:rPr>
        <w:t>admin</w:t>
      </w:r>
    </w:p>
    <w:p w14:paraId="35389B29" w14:textId="77777777" w:rsidR="00427D58" w:rsidRDefault="00427D58" w:rsidP="00427D58">
      <w:pPr>
        <w:pStyle w:val="CodeBox"/>
        <w:rPr>
          <w:color w:val="C5C8C6"/>
        </w:rPr>
      </w:pPr>
      <w:r>
        <w:rPr>
          <w:color w:val="9872A2"/>
        </w:rPr>
        <w:t>ENV</w:t>
      </w:r>
      <w:r>
        <w:rPr>
          <w:color w:val="C5C8C6"/>
        </w:rPr>
        <w:t xml:space="preserve"> </w:t>
      </w:r>
      <w:r>
        <w:rPr>
          <w:color w:val="6089B4"/>
        </w:rPr>
        <w:t>JENKINS_PASS</w:t>
      </w:r>
      <w:r>
        <w:rPr>
          <w:color w:val="676867"/>
        </w:rPr>
        <w:t xml:space="preserve"> </w:t>
      </w:r>
      <w:r>
        <w:rPr>
          <w:color w:val="6089B4"/>
        </w:rPr>
        <w:t>admin</w:t>
      </w:r>
    </w:p>
    <w:p w14:paraId="57A54770" w14:textId="77777777" w:rsidR="00427D58" w:rsidRDefault="00427D58" w:rsidP="00427D58">
      <w:pPr>
        <w:pStyle w:val="CodeBox"/>
        <w:rPr>
          <w:color w:val="C5C8C6"/>
        </w:rPr>
      </w:pPr>
    </w:p>
    <w:p w14:paraId="7AB281D4" w14:textId="77777777" w:rsidR="00427D58" w:rsidRDefault="00427D58" w:rsidP="00427D58">
      <w:pPr>
        <w:pStyle w:val="CodeBox"/>
        <w:rPr>
          <w:color w:val="C5C8C6"/>
        </w:rPr>
      </w:pPr>
      <w:r>
        <w:rPr>
          <w:color w:val="9A9B99"/>
        </w:rPr>
        <w:t># Skip initial setup</w:t>
      </w:r>
    </w:p>
    <w:p w14:paraId="2D2BA2AB" w14:textId="77777777" w:rsidR="00427D58" w:rsidRDefault="00427D58" w:rsidP="00427D58">
      <w:pPr>
        <w:pStyle w:val="CodeBox"/>
        <w:rPr>
          <w:color w:val="C5C8C6"/>
        </w:rPr>
      </w:pPr>
      <w:r>
        <w:rPr>
          <w:color w:val="9872A2"/>
        </w:rPr>
        <w:t>ENV</w:t>
      </w:r>
      <w:r>
        <w:rPr>
          <w:color w:val="C5C8C6"/>
        </w:rPr>
        <w:t xml:space="preserve"> </w:t>
      </w:r>
      <w:r>
        <w:rPr>
          <w:color w:val="6089B4"/>
        </w:rPr>
        <w:t>JAVA_OPTS</w:t>
      </w:r>
      <w:r>
        <w:rPr>
          <w:color w:val="676867"/>
        </w:rPr>
        <w:t xml:space="preserve"> </w:t>
      </w:r>
      <w:r>
        <w:rPr>
          <w:color w:val="6089B4"/>
        </w:rPr>
        <w:t>-Djenkins.install.runSetupWizard=false</w:t>
      </w:r>
    </w:p>
    <w:p w14:paraId="7E0C4F50" w14:textId="77777777" w:rsidR="00427D58" w:rsidRDefault="00427D58" w:rsidP="00427D58">
      <w:pPr>
        <w:pStyle w:val="CodeBox"/>
        <w:rPr>
          <w:color w:val="C5C8C6"/>
        </w:rPr>
      </w:pPr>
    </w:p>
    <w:p w14:paraId="394B9E0F" w14:textId="77777777" w:rsidR="00427D58" w:rsidRDefault="00427D58" w:rsidP="00427D58">
      <w:pPr>
        <w:pStyle w:val="CodeBox"/>
        <w:rPr>
          <w:color w:val="C5C8C6"/>
        </w:rPr>
      </w:pPr>
      <w:r>
        <w:rPr>
          <w:color w:val="9872A2"/>
        </w:rPr>
        <w:t>COPY</w:t>
      </w:r>
      <w:r>
        <w:rPr>
          <w:color w:val="C5C8C6"/>
        </w:rPr>
        <w:t xml:space="preserve"> </w:t>
      </w:r>
      <w:r>
        <w:rPr>
          <w:color w:val="6089B4"/>
        </w:rPr>
        <w:t>jenkins_plugin_list.txt</w:t>
      </w:r>
      <w:r>
        <w:rPr>
          <w:color w:val="C5C8C6"/>
        </w:rPr>
        <w:t xml:space="preserve"> </w:t>
      </w:r>
      <w:r>
        <w:rPr>
          <w:color w:val="6089B4"/>
        </w:rPr>
        <w:t>/usr/share/jenkins/plugins.txt</w:t>
      </w:r>
    </w:p>
    <w:p w14:paraId="24FB71CE" w14:textId="77777777" w:rsidR="00427D58" w:rsidRDefault="00427D58" w:rsidP="00427D58">
      <w:pPr>
        <w:pStyle w:val="CodeBox"/>
        <w:rPr>
          <w:color w:val="C5C8C6"/>
        </w:rPr>
      </w:pPr>
      <w:r>
        <w:rPr>
          <w:color w:val="9872A2"/>
        </w:rPr>
        <w:t>RUN</w:t>
      </w:r>
      <w:r>
        <w:rPr>
          <w:color w:val="C5C8C6"/>
        </w:rPr>
        <w:t xml:space="preserve"> </w:t>
      </w:r>
      <w:r>
        <w:rPr>
          <w:color w:val="6089B4"/>
        </w:rPr>
        <w:t>/usr/local/bin/install-plugins.sh</w:t>
      </w:r>
      <w:r>
        <w:rPr>
          <w:color w:val="C5C8C6"/>
        </w:rPr>
        <w:t xml:space="preserve"> </w:t>
      </w:r>
      <w:r>
        <w:rPr>
          <w:color w:val="6089B4"/>
        </w:rPr>
        <w:t>&lt;</w:t>
      </w:r>
      <w:r>
        <w:rPr>
          <w:color w:val="C5C8C6"/>
        </w:rPr>
        <w:t xml:space="preserve"> </w:t>
      </w:r>
      <w:r>
        <w:rPr>
          <w:color w:val="6089B4"/>
        </w:rPr>
        <w:t>/usr/share/jenkins/plugins.txt</w:t>
      </w:r>
    </w:p>
    <w:p w14:paraId="5D49A2D5" w14:textId="77777777" w:rsidR="00427D58" w:rsidRDefault="00427D58" w:rsidP="00427D58">
      <w:pPr>
        <w:pStyle w:val="CodeBox"/>
        <w:rPr>
          <w:color w:val="C5C8C6"/>
        </w:rPr>
      </w:pPr>
    </w:p>
    <w:p w14:paraId="6CF8ABA7" w14:textId="77777777" w:rsidR="00427D58" w:rsidRDefault="00427D58" w:rsidP="00427D58">
      <w:pPr>
        <w:pStyle w:val="CodeBox"/>
        <w:rPr>
          <w:color w:val="C5C8C6"/>
        </w:rPr>
      </w:pPr>
      <w:r>
        <w:rPr>
          <w:color w:val="9A9B99"/>
        </w:rPr>
        <w:t># Scaling</w:t>
      </w:r>
    </w:p>
    <w:p w14:paraId="1ADE238D" w14:textId="77777777" w:rsidR="00427D58" w:rsidRDefault="00427D58" w:rsidP="00427D58">
      <w:pPr>
        <w:pStyle w:val="CodeBox"/>
        <w:rPr>
          <w:color w:val="C5C8C6"/>
        </w:rPr>
      </w:pPr>
      <w:r>
        <w:rPr>
          <w:color w:val="9872A2"/>
        </w:rPr>
        <w:t>RUN</w:t>
      </w:r>
      <w:r>
        <w:rPr>
          <w:color w:val="C5C8C6"/>
        </w:rPr>
        <w:t xml:space="preserve"> </w:t>
      </w:r>
      <w:r>
        <w:rPr>
          <w:color w:val="6089B4"/>
        </w:rPr>
        <w:t>/usr/local/bin/install-plugins.sh</w:t>
      </w:r>
      <w:r>
        <w:rPr>
          <w:color w:val="C5C8C6"/>
        </w:rPr>
        <w:t xml:space="preserve"> </w:t>
      </w:r>
      <w:r>
        <w:rPr>
          <w:color w:val="6089B4"/>
        </w:rPr>
        <w:t>kubernetes</w:t>
      </w:r>
    </w:p>
    <w:p w14:paraId="570691B1" w14:textId="77777777" w:rsidR="00427D58" w:rsidRDefault="00427D58" w:rsidP="00427D58">
      <w:pPr>
        <w:pStyle w:val="CodeBox"/>
        <w:rPr>
          <w:color w:val="C5C8C6"/>
        </w:rPr>
      </w:pPr>
    </w:p>
    <w:p w14:paraId="3210195B" w14:textId="77777777" w:rsidR="00427D58" w:rsidRDefault="00427D58" w:rsidP="00427D58">
      <w:pPr>
        <w:pStyle w:val="CodeBox"/>
        <w:rPr>
          <w:color w:val="C5C8C6"/>
        </w:rPr>
      </w:pPr>
      <w:r>
        <w:rPr>
          <w:color w:val="9872A2"/>
        </w:rPr>
        <w:t>USER</w:t>
      </w:r>
      <w:r>
        <w:rPr>
          <w:color w:val="C5C8C6"/>
        </w:rPr>
        <w:t xml:space="preserve"> </w:t>
      </w:r>
      <w:r>
        <w:rPr>
          <w:color w:val="6089B4"/>
        </w:rPr>
        <w:t>root</w:t>
      </w:r>
    </w:p>
    <w:p w14:paraId="2EA97AAC" w14:textId="77777777" w:rsidR="00427D58" w:rsidRDefault="00427D58" w:rsidP="00427D58">
      <w:pPr>
        <w:pStyle w:val="CodeBox"/>
        <w:rPr>
          <w:color w:val="C5C8C6"/>
        </w:rPr>
      </w:pPr>
    </w:p>
    <w:p w14:paraId="36D3DE52" w14:textId="77777777" w:rsidR="00427D58" w:rsidRDefault="00427D58" w:rsidP="00427D58">
      <w:pPr>
        <w:pStyle w:val="CodeBox"/>
        <w:rPr>
          <w:color w:val="C5C8C6"/>
        </w:rPr>
      </w:pPr>
      <w:r>
        <w:rPr>
          <w:color w:val="9872A2"/>
        </w:rPr>
        <w:t>RUN</w:t>
      </w:r>
      <w:r>
        <w:rPr>
          <w:color w:val="C5C8C6"/>
        </w:rPr>
        <w:t xml:space="preserve"> </w:t>
      </w:r>
      <w:r>
        <w:rPr>
          <w:color w:val="6089B4"/>
        </w:rPr>
        <w:t>apk</w:t>
      </w:r>
      <w:r>
        <w:rPr>
          <w:color w:val="C5C8C6"/>
        </w:rPr>
        <w:t xml:space="preserve"> </w:t>
      </w:r>
      <w:r>
        <w:rPr>
          <w:color w:val="6089B4"/>
        </w:rPr>
        <w:t>update</w:t>
      </w:r>
      <w:r>
        <w:rPr>
          <w:color w:val="C5C8C6"/>
        </w:rPr>
        <w:t xml:space="preserve"> </w:t>
      </w:r>
      <w:r>
        <w:rPr>
          <w:color w:val="6089B4"/>
        </w:rPr>
        <w:t>&amp;&amp;</w:t>
      </w:r>
      <w:r>
        <w:rPr>
          <w:color w:val="C5C8C6"/>
        </w:rPr>
        <w:t xml:space="preserve"> </w:t>
      </w:r>
      <w:r>
        <w:rPr>
          <w:color w:val="6089B4"/>
        </w:rPr>
        <w:t>apk</w:t>
      </w:r>
      <w:r>
        <w:rPr>
          <w:color w:val="C5C8C6"/>
        </w:rPr>
        <w:t xml:space="preserve"> </w:t>
      </w:r>
      <w:r>
        <w:rPr>
          <w:color w:val="6089B4"/>
        </w:rPr>
        <w:t>add</w:t>
      </w:r>
      <w:r>
        <w:rPr>
          <w:color w:val="C5C8C6"/>
        </w:rPr>
        <w:t xml:space="preserve"> </w:t>
      </w:r>
      <w:r>
        <w:rPr>
          <w:color w:val="6089B4"/>
        </w:rPr>
        <w:t>gcc</w:t>
      </w:r>
      <w:r>
        <w:rPr>
          <w:color w:val="C5C8C6"/>
        </w:rPr>
        <w:t xml:space="preserve"> </w:t>
      </w:r>
      <w:r>
        <w:rPr>
          <w:color w:val="6089B4"/>
        </w:rPr>
        <w:t>libc-dev</w:t>
      </w:r>
      <w:r>
        <w:rPr>
          <w:color w:val="C5C8C6"/>
        </w:rPr>
        <w:t xml:space="preserve"> </w:t>
      </w:r>
      <w:r>
        <w:rPr>
          <w:color w:val="6089B4"/>
        </w:rPr>
        <w:t>make</w:t>
      </w:r>
      <w:r>
        <w:rPr>
          <w:color w:val="C5C8C6"/>
        </w:rPr>
        <w:t xml:space="preserve"> </w:t>
      </w:r>
      <w:r>
        <w:rPr>
          <w:color w:val="6089B4"/>
        </w:rPr>
        <w:t>git</w:t>
      </w:r>
      <w:r>
        <w:rPr>
          <w:color w:val="C5C8C6"/>
        </w:rPr>
        <w:t xml:space="preserve"> </w:t>
      </w:r>
      <w:r>
        <w:rPr>
          <w:color w:val="6089B4"/>
        </w:rPr>
        <w:t>libffi-dev</w:t>
      </w:r>
      <w:r>
        <w:rPr>
          <w:color w:val="C5C8C6"/>
        </w:rPr>
        <w:t xml:space="preserve"> </w:t>
      </w:r>
      <w:r>
        <w:rPr>
          <w:color w:val="6089B4"/>
        </w:rPr>
        <w:t>openssl-dev</w:t>
      </w:r>
      <w:r>
        <w:rPr>
          <w:color w:val="C5C8C6"/>
        </w:rPr>
        <w:t xml:space="preserve"> </w:t>
      </w:r>
      <w:r>
        <w:rPr>
          <w:color w:val="6089B4"/>
        </w:rPr>
        <w:t>python3-dev</w:t>
      </w:r>
      <w:r>
        <w:rPr>
          <w:color w:val="C5C8C6"/>
        </w:rPr>
        <w:t xml:space="preserve"> </w:t>
      </w:r>
      <w:r>
        <w:rPr>
          <w:color w:val="6089B4"/>
        </w:rPr>
        <w:t>libxml2-dev</w:t>
      </w:r>
      <w:r>
        <w:rPr>
          <w:color w:val="C5C8C6"/>
        </w:rPr>
        <w:t xml:space="preserve"> </w:t>
      </w:r>
      <w:r>
        <w:rPr>
          <w:color w:val="6089B4"/>
        </w:rPr>
        <w:t>libxslt-dev</w:t>
      </w:r>
      <w:r>
        <w:rPr>
          <w:color w:val="C5C8C6"/>
        </w:rPr>
        <w:t xml:space="preserve"> </w:t>
      </w:r>
    </w:p>
    <w:p w14:paraId="7904AE5A" w14:textId="77777777" w:rsidR="00427D58" w:rsidRDefault="00427D58" w:rsidP="00427D58">
      <w:pPr>
        <w:pStyle w:val="CodeBox"/>
        <w:rPr>
          <w:color w:val="C5C8C6"/>
        </w:rPr>
      </w:pPr>
    </w:p>
    <w:p w14:paraId="43A1A63C" w14:textId="77777777" w:rsidR="00427D58" w:rsidRDefault="00427D58" w:rsidP="00427D58">
      <w:pPr>
        <w:pStyle w:val="CodeBox"/>
        <w:rPr>
          <w:color w:val="C5C8C6"/>
        </w:rPr>
      </w:pPr>
      <w:r>
        <w:rPr>
          <w:color w:val="9872A2"/>
        </w:rPr>
        <w:t>ENV</w:t>
      </w:r>
      <w:r>
        <w:rPr>
          <w:color w:val="C5C8C6"/>
        </w:rPr>
        <w:t xml:space="preserve"> </w:t>
      </w:r>
      <w:r>
        <w:rPr>
          <w:color w:val="6089B4"/>
        </w:rPr>
        <w:t>PYTHONUNBUFFERED</w:t>
      </w:r>
      <w:r>
        <w:rPr>
          <w:color w:val="676867"/>
        </w:rPr>
        <w:t>=</w:t>
      </w:r>
      <w:r>
        <w:rPr>
          <w:color w:val="6089B4"/>
        </w:rPr>
        <w:t>1</w:t>
      </w:r>
    </w:p>
    <w:p w14:paraId="2B73293C" w14:textId="77777777" w:rsidR="00427D58" w:rsidRDefault="00427D58" w:rsidP="00427D58">
      <w:pPr>
        <w:pStyle w:val="CodeBox"/>
        <w:rPr>
          <w:color w:val="C5C8C6"/>
        </w:rPr>
      </w:pPr>
    </w:p>
    <w:p w14:paraId="7C01A9AD" w14:textId="77777777" w:rsidR="00427D58" w:rsidRDefault="00427D58" w:rsidP="00427D58">
      <w:pPr>
        <w:pStyle w:val="CodeBox"/>
        <w:rPr>
          <w:color w:val="C5C8C6"/>
        </w:rPr>
      </w:pPr>
      <w:r>
        <w:rPr>
          <w:color w:val="9872A2"/>
        </w:rPr>
        <w:t>RUN</w:t>
      </w:r>
      <w:r>
        <w:rPr>
          <w:color w:val="C5C8C6"/>
        </w:rPr>
        <w:t xml:space="preserve"> </w:t>
      </w:r>
      <w:r>
        <w:rPr>
          <w:color w:val="6089B4"/>
        </w:rPr>
        <w:t>echo</w:t>
      </w:r>
      <w:r>
        <w:rPr>
          <w:color w:val="C5C8C6"/>
        </w:rPr>
        <w:t xml:space="preserve"> </w:t>
      </w:r>
      <w:r>
        <w:rPr>
          <w:color w:val="9AA83A"/>
        </w:rPr>
        <w:t>"**** install Python ****"</w:t>
      </w:r>
      <w:r>
        <w:rPr>
          <w:color w:val="C5C8C6"/>
        </w:rPr>
        <w:t xml:space="preserve"> </w:t>
      </w:r>
      <w:r>
        <w:rPr>
          <w:color w:val="6089B4"/>
        </w:rPr>
        <w:t>&amp;&amp;</w:t>
      </w:r>
      <w:r>
        <w:rPr>
          <w:color w:val="C5C8C6"/>
        </w:rPr>
        <w:t xml:space="preserve"> \</w:t>
      </w:r>
    </w:p>
    <w:p w14:paraId="66D74B9B" w14:textId="77777777" w:rsidR="00427D58" w:rsidRDefault="00427D58" w:rsidP="00427D58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rPr>
          <w:color w:val="6089B4"/>
        </w:rPr>
        <w:t>apk</w:t>
      </w:r>
      <w:r>
        <w:rPr>
          <w:color w:val="C5C8C6"/>
        </w:rPr>
        <w:t xml:space="preserve"> </w:t>
      </w:r>
      <w:r>
        <w:rPr>
          <w:color w:val="6089B4"/>
        </w:rPr>
        <w:t>add</w:t>
      </w:r>
      <w:r>
        <w:rPr>
          <w:color w:val="C5C8C6"/>
        </w:rPr>
        <w:t xml:space="preserve"> </w:t>
      </w:r>
      <w:r>
        <w:rPr>
          <w:color w:val="6089B4"/>
        </w:rPr>
        <w:t>--no-cache</w:t>
      </w:r>
      <w:r>
        <w:rPr>
          <w:color w:val="C5C8C6"/>
        </w:rPr>
        <w:t xml:space="preserve"> </w:t>
      </w:r>
      <w:r>
        <w:rPr>
          <w:color w:val="6089B4"/>
        </w:rPr>
        <w:t>python3</w:t>
      </w:r>
      <w:r>
        <w:rPr>
          <w:color w:val="C5C8C6"/>
        </w:rPr>
        <w:t xml:space="preserve"> </w:t>
      </w:r>
      <w:r>
        <w:rPr>
          <w:color w:val="6089B4"/>
        </w:rPr>
        <w:t>&amp;&amp;</w:t>
      </w:r>
      <w:r>
        <w:rPr>
          <w:color w:val="C5C8C6"/>
        </w:rPr>
        <w:t xml:space="preserve"> \</w:t>
      </w:r>
    </w:p>
    <w:p w14:paraId="6C7C5997" w14:textId="77777777" w:rsidR="00427D58" w:rsidRDefault="00427D58" w:rsidP="00427D58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rPr>
          <w:color w:val="6089B4"/>
        </w:rPr>
        <w:t>if</w:t>
      </w:r>
      <w:r>
        <w:rPr>
          <w:color w:val="C5C8C6"/>
        </w:rPr>
        <w:t xml:space="preserve"> </w:t>
      </w:r>
      <w:r>
        <w:rPr>
          <w:color w:val="6089B4"/>
        </w:rPr>
        <w:t>[</w:t>
      </w:r>
      <w:r>
        <w:rPr>
          <w:color w:val="C5C8C6"/>
        </w:rPr>
        <w:t xml:space="preserve"> </w:t>
      </w:r>
      <w:r>
        <w:rPr>
          <w:color w:val="6089B4"/>
        </w:rPr>
        <w:t>!</w:t>
      </w:r>
      <w:r>
        <w:rPr>
          <w:color w:val="C5C8C6"/>
        </w:rPr>
        <w:t xml:space="preserve"> </w:t>
      </w:r>
      <w:r>
        <w:rPr>
          <w:color w:val="6089B4"/>
        </w:rPr>
        <w:t>-e</w:t>
      </w:r>
      <w:r>
        <w:rPr>
          <w:color w:val="C5C8C6"/>
        </w:rPr>
        <w:t xml:space="preserve"> </w:t>
      </w:r>
      <w:r>
        <w:rPr>
          <w:color w:val="6089B4"/>
        </w:rPr>
        <w:t>/usr/bin/python</w:t>
      </w:r>
      <w:r>
        <w:rPr>
          <w:color w:val="C5C8C6"/>
        </w:rPr>
        <w:t xml:space="preserve"> </w:t>
      </w:r>
      <w:r>
        <w:rPr>
          <w:color w:val="6089B4"/>
        </w:rPr>
        <w:t>];</w:t>
      </w:r>
      <w:r>
        <w:rPr>
          <w:color w:val="C5C8C6"/>
        </w:rPr>
        <w:t xml:space="preserve"> </w:t>
      </w:r>
      <w:r>
        <w:rPr>
          <w:color w:val="6089B4"/>
        </w:rPr>
        <w:t>then</w:t>
      </w:r>
      <w:r>
        <w:rPr>
          <w:color w:val="C5C8C6"/>
        </w:rPr>
        <w:t xml:space="preserve"> </w:t>
      </w:r>
      <w:r>
        <w:rPr>
          <w:color w:val="6089B4"/>
        </w:rPr>
        <w:t>ln</w:t>
      </w:r>
      <w:r>
        <w:rPr>
          <w:color w:val="C5C8C6"/>
        </w:rPr>
        <w:t xml:space="preserve"> </w:t>
      </w:r>
      <w:r>
        <w:rPr>
          <w:color w:val="6089B4"/>
        </w:rPr>
        <w:t>-sf</w:t>
      </w:r>
      <w:r>
        <w:rPr>
          <w:color w:val="C5C8C6"/>
        </w:rPr>
        <w:t xml:space="preserve"> </w:t>
      </w:r>
      <w:r>
        <w:rPr>
          <w:color w:val="6089B4"/>
        </w:rPr>
        <w:t>python3</w:t>
      </w:r>
      <w:r>
        <w:rPr>
          <w:color w:val="C5C8C6"/>
        </w:rPr>
        <w:t xml:space="preserve"> </w:t>
      </w:r>
      <w:r>
        <w:rPr>
          <w:color w:val="6089B4"/>
        </w:rPr>
        <w:t>/usr/bin/python</w:t>
      </w:r>
      <w:r>
        <w:rPr>
          <w:color w:val="C5C8C6"/>
        </w:rPr>
        <w:t xml:space="preserve"> </w:t>
      </w:r>
      <w:r>
        <w:rPr>
          <w:color w:val="6089B4"/>
        </w:rPr>
        <w:t>;</w:t>
      </w:r>
      <w:r>
        <w:rPr>
          <w:color w:val="C5C8C6"/>
        </w:rPr>
        <w:t xml:space="preserve"> </w:t>
      </w:r>
      <w:r>
        <w:rPr>
          <w:color w:val="6089B4"/>
        </w:rPr>
        <w:t>fi</w:t>
      </w:r>
      <w:r>
        <w:rPr>
          <w:color w:val="C5C8C6"/>
        </w:rPr>
        <w:t xml:space="preserve"> </w:t>
      </w:r>
      <w:r>
        <w:rPr>
          <w:color w:val="6089B4"/>
        </w:rPr>
        <w:t>&amp;&amp;</w:t>
      </w:r>
      <w:r>
        <w:rPr>
          <w:color w:val="C5C8C6"/>
        </w:rPr>
        <w:t xml:space="preserve"> \</w:t>
      </w:r>
    </w:p>
    <w:p w14:paraId="7985DF5A" w14:textId="77777777" w:rsidR="00427D58" w:rsidRDefault="00427D58" w:rsidP="00427D58">
      <w:pPr>
        <w:pStyle w:val="CodeBox"/>
        <w:rPr>
          <w:color w:val="C5C8C6"/>
        </w:rPr>
      </w:pPr>
      <w:r>
        <w:rPr>
          <w:color w:val="C5C8C6"/>
        </w:rPr>
        <w:t xml:space="preserve">    \</w:t>
      </w:r>
    </w:p>
    <w:p w14:paraId="1FD6764F" w14:textId="77777777" w:rsidR="00427D58" w:rsidRDefault="00427D58" w:rsidP="00427D58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rPr>
          <w:color w:val="6089B4"/>
        </w:rPr>
        <w:t>echo</w:t>
      </w:r>
      <w:r>
        <w:rPr>
          <w:color w:val="C5C8C6"/>
        </w:rPr>
        <w:t xml:space="preserve"> </w:t>
      </w:r>
      <w:r>
        <w:rPr>
          <w:color w:val="9AA83A"/>
        </w:rPr>
        <w:t>"**** install pip ****"</w:t>
      </w:r>
      <w:r>
        <w:rPr>
          <w:color w:val="C5C8C6"/>
        </w:rPr>
        <w:t xml:space="preserve"> </w:t>
      </w:r>
      <w:r>
        <w:rPr>
          <w:color w:val="6089B4"/>
        </w:rPr>
        <w:t>&amp;&amp;</w:t>
      </w:r>
      <w:r>
        <w:rPr>
          <w:color w:val="C5C8C6"/>
        </w:rPr>
        <w:t xml:space="preserve"> \</w:t>
      </w:r>
    </w:p>
    <w:p w14:paraId="01857CDC" w14:textId="77777777" w:rsidR="00427D58" w:rsidRDefault="00427D58" w:rsidP="00427D58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rPr>
          <w:color w:val="6089B4"/>
        </w:rPr>
        <w:t>python3</w:t>
      </w:r>
      <w:r>
        <w:rPr>
          <w:color w:val="C5C8C6"/>
        </w:rPr>
        <w:t xml:space="preserve"> </w:t>
      </w:r>
      <w:r>
        <w:rPr>
          <w:color w:val="6089B4"/>
        </w:rPr>
        <w:t>-m</w:t>
      </w:r>
      <w:r>
        <w:rPr>
          <w:color w:val="C5C8C6"/>
        </w:rPr>
        <w:t xml:space="preserve"> </w:t>
      </w:r>
      <w:r>
        <w:rPr>
          <w:color w:val="6089B4"/>
        </w:rPr>
        <w:t>ensurepip</w:t>
      </w:r>
      <w:r>
        <w:rPr>
          <w:color w:val="C5C8C6"/>
        </w:rPr>
        <w:t xml:space="preserve"> </w:t>
      </w:r>
      <w:r>
        <w:rPr>
          <w:color w:val="6089B4"/>
        </w:rPr>
        <w:t>&amp;&amp;</w:t>
      </w:r>
      <w:r>
        <w:rPr>
          <w:color w:val="C5C8C6"/>
        </w:rPr>
        <w:t xml:space="preserve"> \</w:t>
      </w:r>
    </w:p>
    <w:p w14:paraId="7913B453" w14:textId="77777777" w:rsidR="00427D58" w:rsidRDefault="00427D58" w:rsidP="00427D58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rPr>
          <w:color w:val="6089B4"/>
        </w:rPr>
        <w:t>rm</w:t>
      </w:r>
      <w:r>
        <w:rPr>
          <w:color w:val="C5C8C6"/>
        </w:rPr>
        <w:t xml:space="preserve"> </w:t>
      </w:r>
      <w:r>
        <w:rPr>
          <w:color w:val="6089B4"/>
        </w:rPr>
        <w:t>-r</w:t>
      </w:r>
      <w:r>
        <w:rPr>
          <w:color w:val="C5C8C6"/>
        </w:rPr>
        <w:t xml:space="preserve"> </w:t>
      </w:r>
      <w:r>
        <w:rPr>
          <w:color w:val="6089B4"/>
        </w:rPr>
        <w:t>/usr/lib/python*/ensurepip</w:t>
      </w:r>
      <w:r>
        <w:rPr>
          <w:color w:val="C5C8C6"/>
        </w:rPr>
        <w:t xml:space="preserve"> </w:t>
      </w:r>
      <w:r>
        <w:rPr>
          <w:color w:val="6089B4"/>
        </w:rPr>
        <w:t>&amp;&amp;</w:t>
      </w:r>
      <w:r>
        <w:rPr>
          <w:color w:val="C5C8C6"/>
        </w:rPr>
        <w:t xml:space="preserve"> \</w:t>
      </w:r>
    </w:p>
    <w:p w14:paraId="03F9BB09" w14:textId="77777777" w:rsidR="00427D58" w:rsidRDefault="00427D58" w:rsidP="00427D58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rPr>
          <w:color w:val="6089B4"/>
        </w:rPr>
        <w:t>pip3</w:t>
      </w:r>
      <w:r>
        <w:rPr>
          <w:color w:val="C5C8C6"/>
        </w:rPr>
        <w:t xml:space="preserve"> </w:t>
      </w:r>
      <w:r>
        <w:rPr>
          <w:color w:val="6089B4"/>
        </w:rPr>
        <w:t>install</w:t>
      </w:r>
      <w:r>
        <w:rPr>
          <w:color w:val="C5C8C6"/>
        </w:rPr>
        <w:t xml:space="preserve"> </w:t>
      </w:r>
      <w:r>
        <w:rPr>
          <w:color w:val="6089B4"/>
        </w:rPr>
        <w:t>--no-cache</w:t>
      </w:r>
      <w:r>
        <w:rPr>
          <w:color w:val="C5C8C6"/>
        </w:rPr>
        <w:t xml:space="preserve"> </w:t>
      </w:r>
      <w:r>
        <w:rPr>
          <w:color w:val="6089B4"/>
        </w:rPr>
        <w:t>--upgrade</w:t>
      </w:r>
      <w:r>
        <w:rPr>
          <w:color w:val="C5C8C6"/>
        </w:rPr>
        <w:t xml:space="preserve"> </w:t>
      </w:r>
      <w:r>
        <w:rPr>
          <w:color w:val="6089B4"/>
        </w:rPr>
        <w:t>pip</w:t>
      </w:r>
      <w:r>
        <w:rPr>
          <w:color w:val="C5C8C6"/>
        </w:rPr>
        <w:t xml:space="preserve"> </w:t>
      </w:r>
      <w:r>
        <w:rPr>
          <w:color w:val="6089B4"/>
        </w:rPr>
        <w:t>setuptools</w:t>
      </w:r>
      <w:r>
        <w:rPr>
          <w:color w:val="C5C8C6"/>
        </w:rPr>
        <w:t xml:space="preserve"> </w:t>
      </w:r>
      <w:r>
        <w:rPr>
          <w:color w:val="6089B4"/>
        </w:rPr>
        <w:t>wheel</w:t>
      </w:r>
      <w:r>
        <w:rPr>
          <w:color w:val="C5C8C6"/>
        </w:rPr>
        <w:t xml:space="preserve"> </w:t>
      </w:r>
      <w:r>
        <w:rPr>
          <w:color w:val="6089B4"/>
        </w:rPr>
        <w:t>&amp;&amp;</w:t>
      </w:r>
      <w:r>
        <w:rPr>
          <w:color w:val="C5C8C6"/>
        </w:rPr>
        <w:t xml:space="preserve"> \</w:t>
      </w:r>
    </w:p>
    <w:p w14:paraId="1E88F00F" w14:textId="77777777" w:rsidR="00427D58" w:rsidRDefault="00427D58" w:rsidP="00427D58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rPr>
          <w:color w:val="6089B4"/>
        </w:rPr>
        <w:t>if</w:t>
      </w:r>
      <w:r>
        <w:rPr>
          <w:color w:val="C5C8C6"/>
        </w:rPr>
        <w:t xml:space="preserve"> </w:t>
      </w:r>
      <w:r>
        <w:rPr>
          <w:color w:val="6089B4"/>
        </w:rPr>
        <w:t>[</w:t>
      </w:r>
      <w:r>
        <w:rPr>
          <w:color w:val="C5C8C6"/>
        </w:rPr>
        <w:t xml:space="preserve"> </w:t>
      </w:r>
      <w:r>
        <w:rPr>
          <w:color w:val="6089B4"/>
        </w:rPr>
        <w:t>!</w:t>
      </w:r>
      <w:r>
        <w:rPr>
          <w:color w:val="C5C8C6"/>
        </w:rPr>
        <w:t xml:space="preserve"> </w:t>
      </w:r>
      <w:r>
        <w:rPr>
          <w:color w:val="6089B4"/>
        </w:rPr>
        <w:t>-e</w:t>
      </w:r>
      <w:r>
        <w:rPr>
          <w:color w:val="C5C8C6"/>
        </w:rPr>
        <w:t xml:space="preserve"> </w:t>
      </w:r>
      <w:r>
        <w:rPr>
          <w:color w:val="6089B4"/>
        </w:rPr>
        <w:t>/usr/bin/pip</w:t>
      </w:r>
      <w:r>
        <w:rPr>
          <w:color w:val="C5C8C6"/>
        </w:rPr>
        <w:t xml:space="preserve"> </w:t>
      </w:r>
      <w:r>
        <w:rPr>
          <w:color w:val="6089B4"/>
        </w:rPr>
        <w:t>];</w:t>
      </w:r>
      <w:r>
        <w:rPr>
          <w:color w:val="C5C8C6"/>
        </w:rPr>
        <w:t xml:space="preserve"> </w:t>
      </w:r>
      <w:r>
        <w:rPr>
          <w:color w:val="6089B4"/>
        </w:rPr>
        <w:t>then</w:t>
      </w:r>
      <w:r>
        <w:rPr>
          <w:color w:val="C5C8C6"/>
        </w:rPr>
        <w:t xml:space="preserve"> </w:t>
      </w:r>
      <w:r>
        <w:rPr>
          <w:color w:val="6089B4"/>
        </w:rPr>
        <w:t>ln</w:t>
      </w:r>
      <w:r>
        <w:rPr>
          <w:color w:val="C5C8C6"/>
        </w:rPr>
        <w:t xml:space="preserve"> </w:t>
      </w:r>
      <w:r>
        <w:rPr>
          <w:color w:val="6089B4"/>
        </w:rPr>
        <w:t>-s</w:t>
      </w:r>
      <w:r>
        <w:rPr>
          <w:color w:val="C5C8C6"/>
        </w:rPr>
        <w:t xml:space="preserve"> </w:t>
      </w:r>
      <w:r>
        <w:rPr>
          <w:color w:val="6089B4"/>
        </w:rPr>
        <w:t>pip3</w:t>
      </w:r>
      <w:r>
        <w:rPr>
          <w:color w:val="C5C8C6"/>
        </w:rPr>
        <w:t xml:space="preserve"> </w:t>
      </w:r>
      <w:r>
        <w:rPr>
          <w:color w:val="6089B4"/>
        </w:rPr>
        <w:t>/usr/bin/pip</w:t>
      </w:r>
      <w:r>
        <w:rPr>
          <w:color w:val="C5C8C6"/>
        </w:rPr>
        <w:t xml:space="preserve"> </w:t>
      </w:r>
      <w:r>
        <w:rPr>
          <w:color w:val="6089B4"/>
        </w:rPr>
        <w:t>;</w:t>
      </w:r>
      <w:r>
        <w:rPr>
          <w:color w:val="C5C8C6"/>
        </w:rPr>
        <w:t xml:space="preserve"> </w:t>
      </w:r>
      <w:r>
        <w:rPr>
          <w:color w:val="6089B4"/>
        </w:rPr>
        <w:t>fi</w:t>
      </w:r>
    </w:p>
    <w:p w14:paraId="066E343D" w14:textId="77777777" w:rsidR="00427D58" w:rsidRDefault="00427D58" w:rsidP="00427D58">
      <w:pPr>
        <w:pStyle w:val="CodeBox"/>
        <w:rPr>
          <w:color w:val="C5C8C6"/>
        </w:rPr>
      </w:pPr>
    </w:p>
    <w:p w14:paraId="4CD6B1E5" w14:textId="77777777" w:rsidR="00427D58" w:rsidRDefault="00427D58" w:rsidP="00427D58">
      <w:pPr>
        <w:pStyle w:val="CodeBox"/>
        <w:rPr>
          <w:color w:val="C5C8C6"/>
        </w:rPr>
      </w:pPr>
      <w:r>
        <w:rPr>
          <w:color w:val="9872A2"/>
        </w:rPr>
        <w:lastRenderedPageBreak/>
        <w:t>RUN</w:t>
      </w:r>
      <w:r>
        <w:rPr>
          <w:color w:val="C5C8C6"/>
        </w:rPr>
        <w:t xml:space="preserve"> </w:t>
      </w:r>
      <w:r>
        <w:rPr>
          <w:color w:val="6089B4"/>
        </w:rPr>
        <w:t>pip</w:t>
      </w:r>
      <w:r>
        <w:rPr>
          <w:color w:val="C5C8C6"/>
        </w:rPr>
        <w:t xml:space="preserve"> </w:t>
      </w:r>
      <w:r>
        <w:rPr>
          <w:color w:val="6089B4"/>
        </w:rPr>
        <w:t>install</w:t>
      </w:r>
      <w:r>
        <w:rPr>
          <w:color w:val="C5C8C6"/>
        </w:rPr>
        <w:t xml:space="preserve"> </w:t>
      </w:r>
      <w:r>
        <w:rPr>
          <w:color w:val="6089B4"/>
        </w:rPr>
        <w:t>docker-compose</w:t>
      </w:r>
      <w:r>
        <w:rPr>
          <w:color w:val="C5C8C6"/>
        </w:rPr>
        <w:t xml:space="preserve"> </w:t>
      </w:r>
      <w:r>
        <w:rPr>
          <w:color w:val="6089B4"/>
        </w:rPr>
        <w:t>&amp;&amp;</w:t>
      </w:r>
      <w:r>
        <w:rPr>
          <w:color w:val="C5C8C6"/>
        </w:rPr>
        <w:t xml:space="preserve"> \</w:t>
      </w:r>
    </w:p>
    <w:p w14:paraId="63737EB2" w14:textId="77777777" w:rsidR="00427D58" w:rsidRDefault="00427D58" w:rsidP="00427D58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rPr>
          <w:color w:val="6089B4"/>
        </w:rPr>
        <w:t>pip</w:t>
      </w:r>
      <w:r>
        <w:rPr>
          <w:color w:val="C5C8C6"/>
        </w:rPr>
        <w:t xml:space="preserve"> </w:t>
      </w:r>
      <w:r>
        <w:rPr>
          <w:color w:val="6089B4"/>
        </w:rPr>
        <w:t>install</w:t>
      </w:r>
      <w:r>
        <w:rPr>
          <w:color w:val="C5C8C6"/>
        </w:rPr>
        <w:t xml:space="preserve"> </w:t>
      </w:r>
      <w:r>
        <w:rPr>
          <w:color w:val="6089B4"/>
        </w:rPr>
        <w:t>openshift</w:t>
      </w:r>
      <w:r>
        <w:rPr>
          <w:color w:val="C5C8C6"/>
        </w:rPr>
        <w:t xml:space="preserve"> </w:t>
      </w:r>
      <w:r>
        <w:rPr>
          <w:color w:val="6089B4"/>
        </w:rPr>
        <w:t>&amp;&amp;</w:t>
      </w:r>
      <w:r>
        <w:rPr>
          <w:color w:val="C5C8C6"/>
        </w:rPr>
        <w:t xml:space="preserve"> \</w:t>
      </w:r>
    </w:p>
    <w:p w14:paraId="60D07111" w14:textId="77777777" w:rsidR="00427D58" w:rsidRDefault="00427D58" w:rsidP="00427D58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rPr>
          <w:color w:val="6089B4"/>
        </w:rPr>
        <w:t>pip</w:t>
      </w:r>
      <w:r>
        <w:rPr>
          <w:color w:val="C5C8C6"/>
        </w:rPr>
        <w:t xml:space="preserve"> </w:t>
      </w:r>
      <w:r>
        <w:rPr>
          <w:color w:val="6089B4"/>
        </w:rPr>
        <w:t>install</w:t>
      </w:r>
      <w:r>
        <w:rPr>
          <w:color w:val="C5C8C6"/>
        </w:rPr>
        <w:t xml:space="preserve"> </w:t>
      </w:r>
      <w:r>
        <w:rPr>
          <w:color w:val="6089B4"/>
        </w:rPr>
        <w:t>ansible</w:t>
      </w:r>
      <w:r>
        <w:rPr>
          <w:color w:val="C5C8C6"/>
        </w:rPr>
        <w:t xml:space="preserve"> </w:t>
      </w:r>
      <w:r>
        <w:rPr>
          <w:color w:val="6089B4"/>
        </w:rPr>
        <w:t>&amp;&amp;</w:t>
      </w:r>
      <w:r>
        <w:rPr>
          <w:color w:val="C5C8C6"/>
        </w:rPr>
        <w:t xml:space="preserve"> \</w:t>
      </w:r>
    </w:p>
    <w:p w14:paraId="378E836D" w14:textId="77777777" w:rsidR="00427D58" w:rsidRDefault="00427D58" w:rsidP="00427D58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rPr>
          <w:color w:val="6089B4"/>
        </w:rPr>
        <w:t>pip</w:t>
      </w:r>
      <w:r>
        <w:rPr>
          <w:color w:val="C5C8C6"/>
        </w:rPr>
        <w:t xml:space="preserve"> </w:t>
      </w:r>
      <w:r>
        <w:rPr>
          <w:color w:val="6089B4"/>
        </w:rPr>
        <w:t>install</w:t>
      </w:r>
      <w:r>
        <w:rPr>
          <w:color w:val="C5C8C6"/>
        </w:rPr>
        <w:t xml:space="preserve"> </w:t>
      </w:r>
      <w:r>
        <w:rPr>
          <w:color w:val="6089B4"/>
        </w:rPr>
        <w:t>azure-cli</w:t>
      </w:r>
      <w:r>
        <w:rPr>
          <w:color w:val="C5C8C6"/>
        </w:rPr>
        <w:t xml:space="preserve"> </w:t>
      </w:r>
      <w:r>
        <w:rPr>
          <w:color w:val="6089B4"/>
        </w:rPr>
        <w:t>&amp;&amp;</w:t>
      </w:r>
      <w:r>
        <w:rPr>
          <w:color w:val="C5C8C6"/>
        </w:rPr>
        <w:t xml:space="preserve"> \</w:t>
      </w:r>
    </w:p>
    <w:p w14:paraId="7154B5CD" w14:textId="77777777" w:rsidR="00427D58" w:rsidRDefault="00427D58" w:rsidP="00427D58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rPr>
          <w:color w:val="6089B4"/>
        </w:rPr>
        <w:t>pip</w:t>
      </w:r>
      <w:r>
        <w:rPr>
          <w:color w:val="C5C8C6"/>
        </w:rPr>
        <w:t xml:space="preserve"> </w:t>
      </w:r>
      <w:r>
        <w:rPr>
          <w:color w:val="6089B4"/>
        </w:rPr>
        <w:t>install</w:t>
      </w:r>
      <w:r>
        <w:rPr>
          <w:color w:val="C5C8C6"/>
        </w:rPr>
        <w:t xml:space="preserve"> </w:t>
      </w:r>
      <w:r>
        <w:rPr>
          <w:color w:val="6089B4"/>
        </w:rPr>
        <w:t>packaging</w:t>
      </w:r>
      <w:r>
        <w:rPr>
          <w:color w:val="C5C8C6"/>
        </w:rPr>
        <w:t xml:space="preserve"> </w:t>
      </w:r>
      <w:r>
        <w:rPr>
          <w:color w:val="6089B4"/>
        </w:rPr>
        <w:t>&amp;&amp;</w:t>
      </w:r>
      <w:r>
        <w:rPr>
          <w:color w:val="C5C8C6"/>
        </w:rPr>
        <w:t xml:space="preserve"> \</w:t>
      </w:r>
    </w:p>
    <w:p w14:paraId="59CF6512" w14:textId="77777777" w:rsidR="00427D58" w:rsidRDefault="00427D58" w:rsidP="00427D58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rPr>
          <w:color w:val="6089B4"/>
        </w:rPr>
        <w:t>pip</w:t>
      </w:r>
      <w:r>
        <w:rPr>
          <w:color w:val="C5C8C6"/>
        </w:rPr>
        <w:t xml:space="preserve"> </w:t>
      </w:r>
      <w:r>
        <w:rPr>
          <w:color w:val="6089B4"/>
        </w:rPr>
        <w:t>install</w:t>
      </w:r>
      <w:r>
        <w:rPr>
          <w:color w:val="C5C8C6"/>
        </w:rPr>
        <w:t xml:space="preserve"> </w:t>
      </w:r>
      <w:r>
        <w:rPr>
          <w:color w:val="6089B4"/>
        </w:rPr>
        <w:t>cx-Oracle</w:t>
      </w:r>
      <w:r>
        <w:rPr>
          <w:color w:val="C5C8C6"/>
        </w:rPr>
        <w:t xml:space="preserve"> </w:t>
      </w:r>
      <w:r>
        <w:rPr>
          <w:color w:val="6089B4"/>
        </w:rPr>
        <w:t>&amp;&amp;</w:t>
      </w:r>
      <w:r>
        <w:rPr>
          <w:color w:val="C5C8C6"/>
        </w:rPr>
        <w:t xml:space="preserve"> \</w:t>
      </w:r>
    </w:p>
    <w:p w14:paraId="04653717" w14:textId="77777777" w:rsidR="00427D58" w:rsidRDefault="00427D58" w:rsidP="00427D58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rPr>
          <w:color w:val="6089B4"/>
        </w:rPr>
        <w:t>pip</w:t>
      </w:r>
      <w:r>
        <w:rPr>
          <w:color w:val="C5C8C6"/>
        </w:rPr>
        <w:t xml:space="preserve"> </w:t>
      </w:r>
      <w:r>
        <w:rPr>
          <w:color w:val="6089B4"/>
        </w:rPr>
        <w:t>install</w:t>
      </w:r>
      <w:r>
        <w:rPr>
          <w:color w:val="C5C8C6"/>
        </w:rPr>
        <w:t xml:space="preserve"> </w:t>
      </w:r>
      <w:r>
        <w:rPr>
          <w:color w:val="6089B4"/>
        </w:rPr>
        <w:t>jmespath</w:t>
      </w:r>
      <w:r>
        <w:rPr>
          <w:color w:val="C5C8C6"/>
        </w:rPr>
        <w:t xml:space="preserve"> </w:t>
      </w:r>
      <w:r>
        <w:rPr>
          <w:color w:val="6089B4"/>
        </w:rPr>
        <w:t>&amp;&amp;</w:t>
      </w:r>
      <w:r>
        <w:rPr>
          <w:color w:val="C5C8C6"/>
        </w:rPr>
        <w:t xml:space="preserve"> \</w:t>
      </w:r>
    </w:p>
    <w:p w14:paraId="39FF0EC6" w14:textId="77777777" w:rsidR="00427D58" w:rsidRDefault="00427D58" w:rsidP="00427D58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rPr>
          <w:color w:val="6089B4"/>
        </w:rPr>
        <w:t>pip</w:t>
      </w:r>
      <w:r>
        <w:rPr>
          <w:color w:val="C5C8C6"/>
        </w:rPr>
        <w:t xml:space="preserve"> </w:t>
      </w:r>
      <w:r>
        <w:rPr>
          <w:color w:val="6089B4"/>
        </w:rPr>
        <w:t>install</w:t>
      </w:r>
      <w:r>
        <w:rPr>
          <w:color w:val="C5C8C6"/>
        </w:rPr>
        <w:t xml:space="preserve"> </w:t>
      </w:r>
      <w:r>
        <w:rPr>
          <w:color w:val="6089B4"/>
        </w:rPr>
        <w:t>kubernetes</w:t>
      </w:r>
      <w:r>
        <w:rPr>
          <w:color w:val="C5C8C6"/>
        </w:rPr>
        <w:t xml:space="preserve"> </w:t>
      </w:r>
      <w:r>
        <w:rPr>
          <w:color w:val="6089B4"/>
        </w:rPr>
        <w:t>&amp;&amp;</w:t>
      </w:r>
      <w:r>
        <w:rPr>
          <w:color w:val="C5C8C6"/>
        </w:rPr>
        <w:t xml:space="preserve"> \</w:t>
      </w:r>
    </w:p>
    <w:p w14:paraId="08E69C39" w14:textId="77777777" w:rsidR="00427D58" w:rsidRDefault="00427D58" w:rsidP="00427D58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rPr>
          <w:color w:val="6089B4"/>
        </w:rPr>
        <w:t>pip</w:t>
      </w:r>
      <w:r>
        <w:rPr>
          <w:color w:val="C5C8C6"/>
        </w:rPr>
        <w:t xml:space="preserve"> </w:t>
      </w:r>
      <w:r>
        <w:rPr>
          <w:color w:val="6089B4"/>
        </w:rPr>
        <w:t>install</w:t>
      </w:r>
      <w:r>
        <w:rPr>
          <w:color w:val="C5C8C6"/>
        </w:rPr>
        <w:t xml:space="preserve"> </w:t>
      </w:r>
      <w:r>
        <w:rPr>
          <w:color w:val="6089B4"/>
        </w:rPr>
        <w:t>msrestazure</w:t>
      </w:r>
    </w:p>
    <w:p w14:paraId="1203E577" w14:textId="77777777" w:rsidR="00427D58" w:rsidRDefault="00427D58" w:rsidP="00427D58">
      <w:pPr>
        <w:pStyle w:val="CodeBox"/>
        <w:rPr>
          <w:color w:val="C5C8C6"/>
        </w:rPr>
      </w:pPr>
    </w:p>
    <w:p w14:paraId="3A86C6E5" w14:textId="77777777" w:rsidR="00427D58" w:rsidRDefault="00427D58" w:rsidP="00427D58">
      <w:pPr>
        <w:pStyle w:val="CodeBox"/>
        <w:rPr>
          <w:color w:val="C5C8C6"/>
        </w:rPr>
      </w:pPr>
      <w:r>
        <w:rPr>
          <w:color w:val="9872A2"/>
        </w:rPr>
        <w:t>USER</w:t>
      </w:r>
      <w:r>
        <w:rPr>
          <w:color w:val="C5C8C6"/>
        </w:rPr>
        <w:t xml:space="preserve"> </w:t>
      </w:r>
      <w:r>
        <w:rPr>
          <w:color w:val="6089B4"/>
        </w:rPr>
        <w:t>jenkins</w:t>
      </w:r>
    </w:p>
    <w:p w14:paraId="330F2C3C" w14:textId="77777777" w:rsidR="00427D58" w:rsidRPr="00427D58" w:rsidRDefault="00427D58" w:rsidP="00C74E4E">
      <w:pPr>
        <w:rPr>
          <w:i/>
          <w:iCs/>
        </w:rPr>
      </w:pPr>
    </w:p>
    <w:p w14:paraId="532B9BE7" w14:textId="195776AF" w:rsidR="008B4B03" w:rsidRDefault="00427D58" w:rsidP="00C74E4E">
      <w:r>
        <w:t xml:space="preserve">As seen in the </w:t>
      </w:r>
      <w:proofErr w:type="spellStart"/>
      <w:r>
        <w:t>Dockerfile</w:t>
      </w:r>
      <w:proofErr w:type="spellEnd"/>
      <w:r>
        <w:t>, several OS level dependencies are installed with PIP (Python package manager), along with a manifest of needed Jenkins plugins so that they need not be configured after deployment.</w:t>
      </w:r>
      <w:r w:rsidR="00E8538D">
        <w:t xml:space="preserve">  The plugins are in a file in the Jenkins directory with the </w:t>
      </w:r>
      <w:proofErr w:type="spellStart"/>
      <w:r w:rsidR="00E8538D">
        <w:t>Dockerfile</w:t>
      </w:r>
      <w:proofErr w:type="spellEnd"/>
      <w:r w:rsidR="00E8538D">
        <w:t xml:space="preserve"> and can be updated </w:t>
      </w:r>
      <w:r w:rsidR="00103B43">
        <w:t>and the build re-made (although, the image still needs to be re-pushed to ACR)</w:t>
      </w:r>
    </w:p>
    <w:p w14:paraId="517B628F" w14:textId="0580DA26" w:rsidR="00427D58" w:rsidRDefault="00427D58" w:rsidP="00C74E4E"/>
    <w:p w14:paraId="3B3DA13F" w14:textId="62DFD987" w:rsidR="00427D58" w:rsidRDefault="00427D58" w:rsidP="00C74E4E">
      <w:r>
        <w:t xml:space="preserve">Be aware, this creates a fairly large </w:t>
      </w:r>
      <w:r w:rsidR="00E8538D">
        <w:t>image (1+GB) and will take a while to push up to the Cloud.</w:t>
      </w:r>
    </w:p>
    <w:p w14:paraId="40A8EB4E" w14:textId="2B57F251" w:rsidR="00E8538D" w:rsidRDefault="00E8538D" w:rsidP="00C74E4E"/>
    <w:p w14:paraId="69414AAF" w14:textId="117DCD3A" w:rsidR="00795E1D" w:rsidRDefault="000753E2" w:rsidP="00654C26">
      <w:pPr>
        <w:pStyle w:val="CodeBox"/>
        <w:rPr>
          <w:rFonts w:eastAsiaTheme="minorHAnsi"/>
        </w:rPr>
      </w:pPr>
      <w:r>
        <w:rPr>
          <w:rFonts w:eastAsiaTheme="minorHAnsi"/>
        </w:rPr>
        <w:t xml:space="preserve">$ docker push </w:t>
      </w:r>
      <w:hyperlink r:id="rId9" w:history="1">
        <w:r>
          <w:rPr>
            <w:rFonts w:eastAsiaTheme="minorHAnsi"/>
            <w:color w:val="DCA10D"/>
          </w:rPr>
          <w:t>fskubecr.azurecr.io/jenkins:v1</w:t>
        </w:r>
      </w:hyperlink>
    </w:p>
    <w:p w14:paraId="2C83FDB7" w14:textId="5658BE90" w:rsidR="008B4B03" w:rsidRDefault="008B4B03" w:rsidP="00C74E4E"/>
    <w:p w14:paraId="25936F6F" w14:textId="6ED2F691" w:rsidR="00D25806" w:rsidRDefault="002A403C" w:rsidP="00C74E4E">
      <w:pPr>
        <w:rPr>
          <w:b/>
          <w:bCs/>
        </w:rPr>
      </w:pPr>
      <w:r w:rsidRPr="002A403C">
        <w:rPr>
          <w:b/>
          <w:bCs/>
        </w:rPr>
        <w:t>Setting up the Jenkins server</w:t>
      </w:r>
    </w:p>
    <w:p w14:paraId="2E4A1030" w14:textId="6A5BD07C" w:rsidR="002A403C" w:rsidRDefault="002A403C" w:rsidP="00C74E4E">
      <w:pPr>
        <w:rPr>
          <w:b/>
          <w:bCs/>
        </w:rPr>
      </w:pPr>
    </w:p>
    <w:p w14:paraId="5F5A1716" w14:textId="74261C97" w:rsidR="002A403C" w:rsidRDefault="00654C26" w:rsidP="00C74E4E">
      <w:r>
        <w:t>There</w:t>
      </w:r>
      <w:r w:rsidR="002A403C">
        <w:t xml:space="preserve"> is still some work to do in order to fully utilize the CI/CD capabilities.</w:t>
      </w:r>
    </w:p>
    <w:p w14:paraId="6B2DF15B" w14:textId="5C9122EC" w:rsidR="005A4F24" w:rsidRDefault="005A4F24" w:rsidP="00C74E4E"/>
    <w:p w14:paraId="46F5A31B" w14:textId="7F2750A0" w:rsidR="005A4F24" w:rsidRDefault="005A4F24" w:rsidP="005A4F24">
      <w:pPr>
        <w:pStyle w:val="CodeBox"/>
      </w:pPr>
      <w:r>
        <w:t># First, create the RSA keys to talk to Github (do NOT commit these – add them to .gitignore</w:t>
      </w:r>
    </w:p>
    <w:p w14:paraId="224D0F93" w14:textId="7523B8E6" w:rsidR="005A4F24" w:rsidRDefault="005A4F24" w:rsidP="005A4F24">
      <w:pPr>
        <w:pStyle w:val="CodeBox"/>
      </w:pPr>
    </w:p>
    <w:p w14:paraId="76794D0E" w14:textId="206B06EF" w:rsidR="00654C26" w:rsidRDefault="00172183" w:rsidP="005A4F24">
      <w:pPr>
        <w:pStyle w:val="CodeBox"/>
      </w:pPr>
      <w:r>
        <w:t xml:space="preserve"># </w:t>
      </w:r>
      <w:r w:rsidR="00654C26">
        <w:t xml:space="preserve">cd </w:t>
      </w:r>
      <w:r>
        <w:t>to the Jenkins directory in the Kanban Repo</w:t>
      </w:r>
    </w:p>
    <w:p w14:paraId="24E1810C" w14:textId="5FAC93C6" w:rsidR="005A4F24" w:rsidRDefault="005A4F24" w:rsidP="005A4F24">
      <w:pPr>
        <w:pStyle w:val="CodeBox"/>
        <w:rPr>
          <w:rFonts w:ascii="AppleSystemUIFont" w:eastAsiaTheme="minorHAnsi" w:hAnsi="AppleSystemUIFont" w:cs="AppleSystemUIFont"/>
        </w:rPr>
      </w:pPr>
      <w:r>
        <w:rPr>
          <w:rFonts w:ascii="AppleSystemUIFont" w:eastAsiaTheme="minorHAnsi" w:hAnsi="AppleSystemUIFont" w:cs="AppleSystemUIFont"/>
        </w:rPr>
        <w:t>$ ssh-keygen -t rsa -b 4096 -C "k8s.jenkins"</w:t>
      </w:r>
    </w:p>
    <w:p w14:paraId="332FEADC" w14:textId="77777777" w:rsidR="00242171" w:rsidRDefault="00242171" w:rsidP="002816A6">
      <w:pPr>
        <w:rPr>
          <w:rFonts w:eastAsiaTheme="minorHAnsi"/>
        </w:rPr>
      </w:pPr>
    </w:p>
    <w:p w14:paraId="32B47521" w14:textId="001EA86C" w:rsidR="002816A6" w:rsidRDefault="0059279C" w:rsidP="002816A6">
      <w:pPr>
        <w:rPr>
          <w:rFonts w:eastAsiaTheme="minorHAnsi"/>
        </w:rPr>
      </w:pPr>
      <w:r>
        <w:rPr>
          <w:rFonts w:eastAsiaTheme="minorHAnsi"/>
        </w:rPr>
        <w:t>Create a pod &amp; storage volume for Jenkins to use for persistent storage:</w:t>
      </w:r>
    </w:p>
    <w:p w14:paraId="32B7D6C7" w14:textId="51B76051" w:rsidR="0059279C" w:rsidRDefault="0059279C" w:rsidP="002816A6">
      <w:pPr>
        <w:rPr>
          <w:rFonts w:eastAsiaTheme="minorHAnsi"/>
        </w:rPr>
      </w:pPr>
    </w:p>
    <w:p w14:paraId="02F6DCF8" w14:textId="669C2382" w:rsidR="0059279C" w:rsidRPr="00EB4B14" w:rsidRDefault="0059279C" w:rsidP="002816A6">
      <w:pPr>
        <w:rPr>
          <w:rFonts w:eastAsiaTheme="minorHAnsi"/>
          <w:i/>
          <w:iCs/>
        </w:rPr>
      </w:pPr>
      <w:proofErr w:type="spellStart"/>
      <w:r w:rsidRPr="00EB4B14">
        <w:rPr>
          <w:rFonts w:eastAsiaTheme="minorHAnsi"/>
          <w:i/>
          <w:iCs/>
        </w:rPr>
        <w:t>Jenkins_storage_</w:t>
      </w:r>
      <w:proofErr w:type="gramStart"/>
      <w:r w:rsidRPr="00EB4B14">
        <w:rPr>
          <w:rFonts w:eastAsiaTheme="minorHAnsi"/>
          <w:i/>
          <w:iCs/>
        </w:rPr>
        <w:t>setup.yaml</w:t>
      </w:r>
      <w:proofErr w:type="spellEnd"/>
      <w:proofErr w:type="gramEnd"/>
    </w:p>
    <w:p w14:paraId="4FF533FE" w14:textId="77777777" w:rsidR="0059279C" w:rsidRDefault="0059279C" w:rsidP="0059279C">
      <w:pPr>
        <w:pStyle w:val="CodeBox"/>
        <w:rPr>
          <w:color w:val="C5C8C6"/>
        </w:rPr>
      </w:pPr>
      <w:proofErr w:type="spellStart"/>
      <w:r>
        <w:t>apiVersion</w:t>
      </w:r>
      <w:proofErr w:type="spellEnd"/>
      <w:r>
        <w:rPr>
          <w:color w:val="C5C8C6"/>
        </w:rPr>
        <w:t xml:space="preserve">: </w:t>
      </w:r>
      <w:r>
        <w:rPr>
          <w:color w:val="9AA83A"/>
        </w:rPr>
        <w:t>v1</w:t>
      </w:r>
    </w:p>
    <w:p w14:paraId="0CD865A7" w14:textId="77777777" w:rsidR="0059279C" w:rsidRDefault="0059279C" w:rsidP="0059279C">
      <w:pPr>
        <w:pStyle w:val="CodeBox"/>
        <w:rPr>
          <w:color w:val="C5C8C6"/>
        </w:rPr>
      </w:pPr>
      <w:r>
        <w:t>kind</w:t>
      </w:r>
      <w:r>
        <w:rPr>
          <w:color w:val="C5C8C6"/>
        </w:rPr>
        <w:t xml:space="preserve">: </w:t>
      </w:r>
      <w:proofErr w:type="spellStart"/>
      <w:r>
        <w:rPr>
          <w:color w:val="9AA83A"/>
        </w:rPr>
        <w:t>PersistentVolumeClaim</w:t>
      </w:r>
      <w:proofErr w:type="spellEnd"/>
    </w:p>
    <w:p w14:paraId="64C06AFE" w14:textId="77777777" w:rsidR="0059279C" w:rsidRDefault="0059279C" w:rsidP="0059279C">
      <w:pPr>
        <w:pStyle w:val="CodeBox"/>
        <w:rPr>
          <w:color w:val="C5C8C6"/>
        </w:rPr>
      </w:pPr>
      <w:r>
        <w:t>metadata</w:t>
      </w:r>
      <w:r>
        <w:rPr>
          <w:color w:val="C5C8C6"/>
        </w:rPr>
        <w:t>:</w:t>
      </w:r>
    </w:p>
    <w:p w14:paraId="44D57C5F" w14:textId="77777777" w:rsidR="0059279C" w:rsidRDefault="0059279C" w:rsidP="0059279C">
      <w:pPr>
        <w:pStyle w:val="CodeBox"/>
        <w:rPr>
          <w:color w:val="C5C8C6"/>
        </w:rPr>
      </w:pPr>
      <w:r>
        <w:rPr>
          <w:color w:val="C5C8C6"/>
        </w:rPr>
        <w:t xml:space="preserve">  </w:t>
      </w:r>
      <w:r>
        <w:t>name</w:t>
      </w:r>
      <w:r>
        <w:rPr>
          <w:color w:val="C5C8C6"/>
        </w:rPr>
        <w:t xml:space="preserve">: </w:t>
      </w:r>
      <w:proofErr w:type="spellStart"/>
      <w:r>
        <w:rPr>
          <w:color w:val="9AA83A"/>
        </w:rPr>
        <w:t>kanban-jenkins-pv</w:t>
      </w:r>
      <w:proofErr w:type="spellEnd"/>
    </w:p>
    <w:p w14:paraId="4D112A25" w14:textId="77777777" w:rsidR="0059279C" w:rsidRDefault="0059279C" w:rsidP="0059279C">
      <w:pPr>
        <w:pStyle w:val="CodeBox"/>
        <w:rPr>
          <w:color w:val="C5C8C6"/>
        </w:rPr>
      </w:pPr>
      <w:r>
        <w:t>spec</w:t>
      </w:r>
      <w:r>
        <w:rPr>
          <w:color w:val="C5C8C6"/>
        </w:rPr>
        <w:t>:</w:t>
      </w:r>
    </w:p>
    <w:p w14:paraId="268A9AEB" w14:textId="77777777" w:rsidR="0059279C" w:rsidRDefault="0059279C" w:rsidP="0059279C">
      <w:pPr>
        <w:pStyle w:val="CodeBox"/>
        <w:rPr>
          <w:color w:val="C5C8C6"/>
        </w:rPr>
      </w:pPr>
      <w:r>
        <w:rPr>
          <w:color w:val="C5C8C6"/>
        </w:rPr>
        <w:t xml:space="preserve">  </w:t>
      </w:r>
      <w:proofErr w:type="spellStart"/>
      <w:r>
        <w:t>accessModes</w:t>
      </w:r>
      <w:proofErr w:type="spellEnd"/>
      <w:r>
        <w:rPr>
          <w:color w:val="C5C8C6"/>
        </w:rPr>
        <w:t>:</w:t>
      </w:r>
    </w:p>
    <w:p w14:paraId="2E65FC2B" w14:textId="77777777" w:rsidR="0059279C" w:rsidRDefault="0059279C" w:rsidP="0059279C">
      <w:pPr>
        <w:pStyle w:val="CodeBox"/>
        <w:rPr>
          <w:color w:val="C5C8C6"/>
        </w:rPr>
      </w:pPr>
      <w:r>
        <w:rPr>
          <w:color w:val="C5C8C6"/>
        </w:rPr>
        <w:t xml:space="preserve">  - </w:t>
      </w:r>
      <w:proofErr w:type="spellStart"/>
      <w:r>
        <w:rPr>
          <w:color w:val="9AA83A"/>
        </w:rPr>
        <w:t>ReadWriteOnce</w:t>
      </w:r>
      <w:proofErr w:type="spellEnd"/>
    </w:p>
    <w:p w14:paraId="1987CC73" w14:textId="77777777" w:rsidR="0059279C" w:rsidRDefault="0059279C" w:rsidP="0059279C">
      <w:pPr>
        <w:pStyle w:val="CodeBox"/>
        <w:rPr>
          <w:color w:val="C5C8C6"/>
        </w:rPr>
      </w:pPr>
      <w:r>
        <w:rPr>
          <w:color w:val="C5C8C6"/>
        </w:rPr>
        <w:t xml:space="preserve">  </w:t>
      </w:r>
      <w:proofErr w:type="spellStart"/>
      <w:r>
        <w:t>storageClassName</w:t>
      </w:r>
      <w:proofErr w:type="spellEnd"/>
      <w:r>
        <w:rPr>
          <w:color w:val="C5C8C6"/>
        </w:rPr>
        <w:t xml:space="preserve">: </w:t>
      </w:r>
      <w:r>
        <w:rPr>
          <w:color w:val="9AA83A"/>
        </w:rPr>
        <w:t>default</w:t>
      </w:r>
    </w:p>
    <w:p w14:paraId="09BB0E8E" w14:textId="77777777" w:rsidR="0059279C" w:rsidRDefault="0059279C" w:rsidP="0059279C">
      <w:pPr>
        <w:pStyle w:val="CodeBox"/>
        <w:rPr>
          <w:color w:val="C5C8C6"/>
        </w:rPr>
      </w:pPr>
      <w:r>
        <w:rPr>
          <w:color w:val="C5C8C6"/>
        </w:rPr>
        <w:t xml:space="preserve">  </w:t>
      </w:r>
      <w:r>
        <w:t>resources</w:t>
      </w:r>
      <w:r>
        <w:rPr>
          <w:color w:val="C5C8C6"/>
        </w:rPr>
        <w:t>:</w:t>
      </w:r>
    </w:p>
    <w:p w14:paraId="682A0898" w14:textId="77777777" w:rsidR="0059279C" w:rsidRDefault="0059279C" w:rsidP="0059279C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t>requests</w:t>
      </w:r>
      <w:r>
        <w:rPr>
          <w:color w:val="C5C8C6"/>
        </w:rPr>
        <w:t>:</w:t>
      </w:r>
    </w:p>
    <w:p w14:paraId="2F989319" w14:textId="77777777" w:rsidR="0059279C" w:rsidRDefault="0059279C" w:rsidP="0059279C">
      <w:pPr>
        <w:pStyle w:val="CodeBox"/>
        <w:rPr>
          <w:color w:val="C5C8C6"/>
        </w:rPr>
      </w:pPr>
      <w:r>
        <w:rPr>
          <w:color w:val="C5C8C6"/>
        </w:rPr>
        <w:t xml:space="preserve">      </w:t>
      </w:r>
      <w:r>
        <w:t>storage</w:t>
      </w:r>
      <w:r>
        <w:rPr>
          <w:color w:val="C5C8C6"/>
        </w:rPr>
        <w:t xml:space="preserve">: </w:t>
      </w:r>
      <w:r>
        <w:rPr>
          <w:color w:val="9AA83A"/>
        </w:rPr>
        <w:t>5Gi</w:t>
      </w:r>
    </w:p>
    <w:p w14:paraId="40E5E49C" w14:textId="77777777" w:rsidR="00EB4B14" w:rsidRDefault="00EB4B14" w:rsidP="002816A6">
      <w:pPr>
        <w:rPr>
          <w:rFonts w:eastAsiaTheme="minorHAnsi"/>
          <w:i/>
          <w:iCs/>
        </w:rPr>
      </w:pPr>
    </w:p>
    <w:p w14:paraId="0F0B210C" w14:textId="41ADBAD9" w:rsidR="0059279C" w:rsidRPr="00EB4B14" w:rsidRDefault="00EB4B14" w:rsidP="002816A6">
      <w:pPr>
        <w:rPr>
          <w:rFonts w:eastAsiaTheme="minorHAnsi"/>
          <w:i/>
          <w:iCs/>
        </w:rPr>
      </w:pPr>
      <w:proofErr w:type="spellStart"/>
      <w:r w:rsidRPr="00EB4B14">
        <w:rPr>
          <w:rFonts w:eastAsiaTheme="minorHAnsi"/>
          <w:i/>
          <w:iCs/>
        </w:rPr>
        <w:t>deploy_</w:t>
      </w:r>
      <w:proofErr w:type="gramStart"/>
      <w:r w:rsidRPr="00EB4B14">
        <w:rPr>
          <w:rFonts w:eastAsiaTheme="minorHAnsi"/>
          <w:i/>
          <w:iCs/>
        </w:rPr>
        <w:t>jenkins.yaml</w:t>
      </w:r>
      <w:proofErr w:type="spellEnd"/>
      <w:proofErr w:type="gramEnd"/>
    </w:p>
    <w:p w14:paraId="599BF11F" w14:textId="77777777" w:rsidR="001B25F1" w:rsidRDefault="001B25F1" w:rsidP="001B25F1">
      <w:pPr>
        <w:pStyle w:val="CodeBox"/>
        <w:rPr>
          <w:color w:val="C5C8C6"/>
        </w:rPr>
      </w:pPr>
      <w:proofErr w:type="spellStart"/>
      <w:r>
        <w:t>apiVersion</w:t>
      </w:r>
      <w:proofErr w:type="spellEnd"/>
      <w:r>
        <w:rPr>
          <w:color w:val="C5C8C6"/>
        </w:rPr>
        <w:t xml:space="preserve">: </w:t>
      </w:r>
      <w:r>
        <w:rPr>
          <w:color w:val="9AA83A"/>
        </w:rPr>
        <w:t>v1</w:t>
      </w:r>
    </w:p>
    <w:p w14:paraId="4E7E1B16" w14:textId="77777777" w:rsidR="001B25F1" w:rsidRDefault="001B25F1" w:rsidP="001B25F1">
      <w:pPr>
        <w:pStyle w:val="CodeBox"/>
        <w:rPr>
          <w:color w:val="C5C8C6"/>
        </w:rPr>
      </w:pPr>
      <w:r>
        <w:t>kind</w:t>
      </w:r>
      <w:r>
        <w:rPr>
          <w:color w:val="C5C8C6"/>
        </w:rPr>
        <w:t xml:space="preserve">: </w:t>
      </w:r>
      <w:r>
        <w:rPr>
          <w:color w:val="9AA83A"/>
        </w:rPr>
        <w:t>Service</w:t>
      </w:r>
    </w:p>
    <w:p w14:paraId="56E1F940" w14:textId="77777777" w:rsidR="001B25F1" w:rsidRDefault="001B25F1" w:rsidP="001B25F1">
      <w:pPr>
        <w:pStyle w:val="CodeBox"/>
        <w:rPr>
          <w:color w:val="C5C8C6"/>
        </w:rPr>
      </w:pPr>
      <w:r>
        <w:t>metadata</w:t>
      </w:r>
      <w:r>
        <w:rPr>
          <w:color w:val="C5C8C6"/>
        </w:rPr>
        <w:t>:</w:t>
      </w:r>
    </w:p>
    <w:p w14:paraId="3623F96C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</w:t>
      </w:r>
      <w:r>
        <w:t>name</w:t>
      </w:r>
      <w:r>
        <w:rPr>
          <w:color w:val="C5C8C6"/>
        </w:rPr>
        <w:t xml:space="preserve">: </w:t>
      </w:r>
      <w:proofErr w:type="spellStart"/>
      <w:r>
        <w:rPr>
          <w:color w:val="9AA83A"/>
        </w:rPr>
        <w:t>jenkins</w:t>
      </w:r>
      <w:proofErr w:type="spellEnd"/>
    </w:p>
    <w:p w14:paraId="1D2470AA" w14:textId="77777777" w:rsidR="001B25F1" w:rsidRDefault="001B25F1" w:rsidP="001B25F1">
      <w:pPr>
        <w:pStyle w:val="CodeBox"/>
        <w:rPr>
          <w:color w:val="C5C8C6"/>
        </w:rPr>
      </w:pPr>
      <w:r>
        <w:t>spec</w:t>
      </w:r>
      <w:r>
        <w:rPr>
          <w:color w:val="C5C8C6"/>
        </w:rPr>
        <w:t>:</w:t>
      </w:r>
    </w:p>
    <w:p w14:paraId="1A02E7BA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</w:t>
      </w:r>
      <w:r>
        <w:t>type</w:t>
      </w:r>
      <w:r>
        <w:rPr>
          <w:color w:val="C5C8C6"/>
        </w:rPr>
        <w:t xml:space="preserve">: </w:t>
      </w:r>
      <w:r>
        <w:rPr>
          <w:color w:val="9AA83A"/>
        </w:rPr>
        <w:t>LoadBalancer</w:t>
      </w:r>
    </w:p>
    <w:p w14:paraId="7C80865C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</w:t>
      </w:r>
      <w:r>
        <w:t>selector</w:t>
      </w:r>
      <w:r>
        <w:rPr>
          <w:color w:val="C5C8C6"/>
        </w:rPr>
        <w:t>:</w:t>
      </w:r>
    </w:p>
    <w:p w14:paraId="69AF75AD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t>app</w:t>
      </w:r>
      <w:r>
        <w:rPr>
          <w:color w:val="C5C8C6"/>
        </w:rPr>
        <w:t xml:space="preserve">: </w:t>
      </w:r>
      <w:r>
        <w:rPr>
          <w:color w:val="9AA83A"/>
        </w:rPr>
        <w:t>jenkins</w:t>
      </w:r>
    </w:p>
    <w:p w14:paraId="0B424A3D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t>tier</w:t>
      </w:r>
      <w:r>
        <w:rPr>
          <w:color w:val="C5C8C6"/>
        </w:rPr>
        <w:t xml:space="preserve">: </w:t>
      </w:r>
      <w:r>
        <w:rPr>
          <w:color w:val="9AA83A"/>
        </w:rPr>
        <w:t>frontend</w:t>
      </w:r>
    </w:p>
    <w:p w14:paraId="0926B837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</w:t>
      </w:r>
      <w:r>
        <w:t>ports</w:t>
      </w:r>
      <w:r>
        <w:rPr>
          <w:color w:val="C5C8C6"/>
        </w:rPr>
        <w:t>:</w:t>
      </w:r>
    </w:p>
    <w:p w14:paraId="2D75D658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- </w:t>
      </w:r>
      <w:r>
        <w:t>port</w:t>
      </w:r>
      <w:r>
        <w:rPr>
          <w:color w:val="C5C8C6"/>
        </w:rPr>
        <w:t xml:space="preserve">: </w:t>
      </w:r>
      <w:r>
        <w:t>8080</w:t>
      </w:r>
    </w:p>
    <w:p w14:paraId="1CACC8EF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t>targetPort</w:t>
      </w:r>
      <w:r>
        <w:rPr>
          <w:color w:val="C5C8C6"/>
        </w:rPr>
        <w:t xml:space="preserve">: </w:t>
      </w:r>
      <w:r>
        <w:t>8080</w:t>
      </w:r>
    </w:p>
    <w:p w14:paraId="2BA53FEF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>---</w:t>
      </w:r>
    </w:p>
    <w:p w14:paraId="7D9275C2" w14:textId="77777777" w:rsidR="001B25F1" w:rsidRDefault="001B25F1" w:rsidP="001B25F1">
      <w:pPr>
        <w:pStyle w:val="CodeBox"/>
        <w:rPr>
          <w:color w:val="C5C8C6"/>
        </w:rPr>
      </w:pPr>
      <w:r>
        <w:t>apiVersion</w:t>
      </w:r>
      <w:r>
        <w:rPr>
          <w:color w:val="C5C8C6"/>
        </w:rPr>
        <w:t xml:space="preserve">: </w:t>
      </w:r>
      <w:r>
        <w:rPr>
          <w:color w:val="9AA83A"/>
        </w:rPr>
        <w:t>apps/v1</w:t>
      </w:r>
    </w:p>
    <w:p w14:paraId="76BC8DAE" w14:textId="77777777" w:rsidR="001B25F1" w:rsidRDefault="001B25F1" w:rsidP="001B25F1">
      <w:pPr>
        <w:pStyle w:val="CodeBox"/>
        <w:rPr>
          <w:color w:val="C5C8C6"/>
        </w:rPr>
      </w:pPr>
      <w:r>
        <w:t>kind</w:t>
      </w:r>
      <w:r>
        <w:rPr>
          <w:color w:val="C5C8C6"/>
        </w:rPr>
        <w:t xml:space="preserve">: </w:t>
      </w:r>
      <w:r>
        <w:rPr>
          <w:color w:val="9AA83A"/>
        </w:rPr>
        <w:t>Deployment</w:t>
      </w:r>
    </w:p>
    <w:p w14:paraId="3A94564E" w14:textId="77777777" w:rsidR="001B25F1" w:rsidRDefault="001B25F1" w:rsidP="001B25F1">
      <w:pPr>
        <w:pStyle w:val="CodeBox"/>
        <w:rPr>
          <w:color w:val="C5C8C6"/>
        </w:rPr>
      </w:pPr>
      <w:r>
        <w:t>metadata</w:t>
      </w:r>
      <w:r>
        <w:rPr>
          <w:color w:val="C5C8C6"/>
        </w:rPr>
        <w:t>:</w:t>
      </w:r>
    </w:p>
    <w:p w14:paraId="67BFBF2E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</w:t>
      </w:r>
      <w:r>
        <w:t>name</w:t>
      </w:r>
      <w:r>
        <w:rPr>
          <w:color w:val="C5C8C6"/>
        </w:rPr>
        <w:t xml:space="preserve">: </w:t>
      </w:r>
      <w:r>
        <w:rPr>
          <w:color w:val="9AA83A"/>
        </w:rPr>
        <w:t>jenkins</w:t>
      </w:r>
    </w:p>
    <w:p w14:paraId="4216478A" w14:textId="77777777" w:rsidR="001B25F1" w:rsidRDefault="001B25F1" w:rsidP="001B25F1">
      <w:pPr>
        <w:pStyle w:val="CodeBox"/>
        <w:rPr>
          <w:color w:val="C5C8C6"/>
        </w:rPr>
      </w:pPr>
      <w:r>
        <w:t>spec</w:t>
      </w:r>
      <w:r>
        <w:rPr>
          <w:color w:val="C5C8C6"/>
        </w:rPr>
        <w:t>:</w:t>
      </w:r>
    </w:p>
    <w:p w14:paraId="6BC34E53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</w:t>
      </w:r>
      <w:r>
        <w:t>selector</w:t>
      </w:r>
      <w:r>
        <w:rPr>
          <w:color w:val="C5C8C6"/>
        </w:rPr>
        <w:t xml:space="preserve">: </w:t>
      </w:r>
    </w:p>
    <w:p w14:paraId="3EA0B426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t>matchLabels</w:t>
      </w:r>
      <w:r>
        <w:rPr>
          <w:color w:val="C5C8C6"/>
        </w:rPr>
        <w:t>:</w:t>
      </w:r>
    </w:p>
    <w:p w14:paraId="362BE228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</w:t>
      </w:r>
      <w:r>
        <w:t>app</w:t>
      </w:r>
      <w:r>
        <w:rPr>
          <w:color w:val="C5C8C6"/>
        </w:rPr>
        <w:t xml:space="preserve">: </w:t>
      </w:r>
      <w:r>
        <w:rPr>
          <w:color w:val="9AA83A"/>
        </w:rPr>
        <w:t>jenkins</w:t>
      </w:r>
    </w:p>
    <w:p w14:paraId="4C8FF5E4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</w:t>
      </w:r>
      <w:r>
        <w:t>tier</w:t>
      </w:r>
      <w:r>
        <w:rPr>
          <w:color w:val="C5C8C6"/>
        </w:rPr>
        <w:t xml:space="preserve">: </w:t>
      </w:r>
      <w:r>
        <w:rPr>
          <w:color w:val="9AA83A"/>
        </w:rPr>
        <w:t>frontend</w:t>
      </w:r>
    </w:p>
    <w:p w14:paraId="49D9121B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</w:t>
      </w:r>
      <w:r>
        <w:t>replicas</w:t>
      </w:r>
      <w:r>
        <w:rPr>
          <w:color w:val="C5C8C6"/>
        </w:rPr>
        <w:t xml:space="preserve">: </w:t>
      </w:r>
      <w:r>
        <w:t>1</w:t>
      </w:r>
    </w:p>
    <w:p w14:paraId="27986D54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</w:t>
      </w:r>
      <w:r>
        <w:t>template</w:t>
      </w:r>
      <w:r>
        <w:rPr>
          <w:color w:val="C5C8C6"/>
        </w:rPr>
        <w:t>:</w:t>
      </w:r>
    </w:p>
    <w:p w14:paraId="1DA6E8FD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t>metadata</w:t>
      </w:r>
      <w:r>
        <w:rPr>
          <w:color w:val="C5C8C6"/>
        </w:rPr>
        <w:t>:</w:t>
      </w:r>
    </w:p>
    <w:p w14:paraId="2744F19A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</w:t>
      </w:r>
      <w:r>
        <w:t>labels</w:t>
      </w:r>
      <w:r>
        <w:rPr>
          <w:color w:val="C5C8C6"/>
        </w:rPr>
        <w:t>:</w:t>
      </w:r>
    </w:p>
    <w:p w14:paraId="1AF5638F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  </w:t>
      </w:r>
      <w:r>
        <w:t>app</w:t>
      </w:r>
      <w:r>
        <w:rPr>
          <w:color w:val="C5C8C6"/>
        </w:rPr>
        <w:t xml:space="preserve">: </w:t>
      </w:r>
      <w:r>
        <w:rPr>
          <w:color w:val="9AA83A"/>
        </w:rPr>
        <w:t>jenkins</w:t>
      </w:r>
    </w:p>
    <w:p w14:paraId="52F92AC8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  </w:t>
      </w:r>
      <w:r>
        <w:t>tier</w:t>
      </w:r>
      <w:r>
        <w:rPr>
          <w:color w:val="C5C8C6"/>
        </w:rPr>
        <w:t xml:space="preserve">: </w:t>
      </w:r>
      <w:r>
        <w:rPr>
          <w:color w:val="9AA83A"/>
        </w:rPr>
        <w:t>frontend</w:t>
      </w:r>
    </w:p>
    <w:p w14:paraId="3BEB1F96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t>spec</w:t>
      </w:r>
      <w:r>
        <w:rPr>
          <w:color w:val="C5C8C6"/>
        </w:rPr>
        <w:t>:</w:t>
      </w:r>
    </w:p>
    <w:p w14:paraId="46278AAB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</w:t>
      </w:r>
      <w:proofErr w:type="spellStart"/>
      <w:r>
        <w:t>securityContext</w:t>
      </w:r>
      <w:proofErr w:type="spellEnd"/>
      <w:r>
        <w:rPr>
          <w:color w:val="C5C8C6"/>
        </w:rPr>
        <w:t>:</w:t>
      </w:r>
    </w:p>
    <w:p w14:paraId="75FF9F67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  </w:t>
      </w:r>
      <w:proofErr w:type="spellStart"/>
      <w:r>
        <w:t>fsGroup</w:t>
      </w:r>
      <w:proofErr w:type="spellEnd"/>
      <w:r>
        <w:rPr>
          <w:color w:val="C5C8C6"/>
        </w:rPr>
        <w:t xml:space="preserve">: </w:t>
      </w:r>
      <w:r>
        <w:t>1000</w:t>
      </w:r>
    </w:p>
    <w:p w14:paraId="6A933816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</w:t>
      </w:r>
      <w:r>
        <w:t>containers</w:t>
      </w:r>
      <w:r>
        <w:rPr>
          <w:color w:val="C5C8C6"/>
        </w:rPr>
        <w:t>:</w:t>
      </w:r>
    </w:p>
    <w:p w14:paraId="2CDBA5FF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- </w:t>
      </w:r>
      <w:r>
        <w:t>name</w:t>
      </w:r>
      <w:r>
        <w:rPr>
          <w:color w:val="C5C8C6"/>
        </w:rPr>
        <w:t xml:space="preserve">: </w:t>
      </w:r>
      <w:proofErr w:type="spellStart"/>
      <w:r>
        <w:rPr>
          <w:color w:val="9AA83A"/>
        </w:rPr>
        <w:t>jenkinsci</w:t>
      </w:r>
      <w:proofErr w:type="spellEnd"/>
    </w:p>
    <w:p w14:paraId="017BE0BC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  </w:t>
      </w:r>
      <w:r>
        <w:t>image</w:t>
      </w:r>
      <w:r>
        <w:rPr>
          <w:color w:val="C5C8C6"/>
        </w:rPr>
        <w:t xml:space="preserve">: </w:t>
      </w:r>
      <w:r>
        <w:rPr>
          <w:color w:val="9AA83A"/>
        </w:rPr>
        <w:t>fskubecr.azurecr.io/jenkins:v1</w:t>
      </w:r>
    </w:p>
    <w:p w14:paraId="08694F83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  </w:t>
      </w:r>
      <w:r>
        <w:t>imagePullPolicy</w:t>
      </w:r>
      <w:r>
        <w:rPr>
          <w:color w:val="C5C8C6"/>
        </w:rPr>
        <w:t xml:space="preserve">: </w:t>
      </w:r>
      <w:r>
        <w:rPr>
          <w:color w:val="9AA83A"/>
        </w:rPr>
        <w:t>Always</w:t>
      </w:r>
    </w:p>
    <w:p w14:paraId="4B1C0572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  </w:t>
      </w:r>
      <w:r>
        <w:t>ports</w:t>
      </w:r>
      <w:r>
        <w:rPr>
          <w:color w:val="C5C8C6"/>
        </w:rPr>
        <w:t>:</w:t>
      </w:r>
    </w:p>
    <w:p w14:paraId="0D09B5E1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  - </w:t>
      </w:r>
      <w:r>
        <w:t>name</w:t>
      </w:r>
      <w:r>
        <w:rPr>
          <w:color w:val="C5C8C6"/>
        </w:rPr>
        <w:t xml:space="preserve">: </w:t>
      </w:r>
      <w:r>
        <w:rPr>
          <w:color w:val="9AA83A"/>
        </w:rPr>
        <w:t>jenkins</w:t>
      </w:r>
    </w:p>
    <w:p w14:paraId="4893313C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    </w:t>
      </w:r>
      <w:r>
        <w:t>containerPort</w:t>
      </w:r>
      <w:r>
        <w:rPr>
          <w:color w:val="C5C8C6"/>
        </w:rPr>
        <w:t xml:space="preserve">: </w:t>
      </w:r>
      <w:r>
        <w:t>8080</w:t>
      </w:r>
    </w:p>
    <w:p w14:paraId="51D4A2FD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  </w:t>
      </w:r>
      <w:r>
        <w:t>volumeMounts</w:t>
      </w:r>
      <w:r>
        <w:rPr>
          <w:color w:val="C5C8C6"/>
        </w:rPr>
        <w:t>:</w:t>
      </w:r>
    </w:p>
    <w:p w14:paraId="657D95BB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  - </w:t>
      </w:r>
      <w:r>
        <w:t>name</w:t>
      </w:r>
      <w:r>
        <w:rPr>
          <w:color w:val="C5C8C6"/>
        </w:rPr>
        <w:t xml:space="preserve">: </w:t>
      </w:r>
      <w:r>
        <w:rPr>
          <w:color w:val="9AA83A"/>
        </w:rPr>
        <w:t>jenkins-pvc</w:t>
      </w:r>
    </w:p>
    <w:p w14:paraId="1DE60E43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    </w:t>
      </w:r>
      <w:r>
        <w:t>mountPath</w:t>
      </w:r>
      <w:r>
        <w:rPr>
          <w:color w:val="C5C8C6"/>
        </w:rPr>
        <w:t xml:space="preserve">: </w:t>
      </w:r>
      <w:r>
        <w:rPr>
          <w:color w:val="9AA83A"/>
        </w:rPr>
        <w:t>"/var/jenkins_home"</w:t>
      </w:r>
    </w:p>
    <w:p w14:paraId="1DBDE653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  - </w:t>
      </w:r>
      <w:r>
        <w:t>name</w:t>
      </w:r>
      <w:r>
        <w:rPr>
          <w:color w:val="C5C8C6"/>
        </w:rPr>
        <w:t xml:space="preserve">: </w:t>
      </w:r>
      <w:r>
        <w:rPr>
          <w:color w:val="9AA83A"/>
        </w:rPr>
        <w:t>ssh-keys</w:t>
      </w:r>
    </w:p>
    <w:p w14:paraId="1939CAA8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    </w:t>
      </w:r>
      <w:r>
        <w:t>readOnly</w:t>
      </w:r>
      <w:r>
        <w:rPr>
          <w:color w:val="C5C8C6"/>
        </w:rPr>
        <w:t xml:space="preserve">: </w:t>
      </w:r>
      <w:r>
        <w:rPr>
          <w:color w:val="408080"/>
        </w:rPr>
        <w:t>true</w:t>
      </w:r>
    </w:p>
    <w:p w14:paraId="592053F7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    </w:t>
      </w:r>
      <w:r>
        <w:t>mountPath</w:t>
      </w:r>
      <w:r>
        <w:rPr>
          <w:color w:val="C5C8C6"/>
        </w:rPr>
        <w:t xml:space="preserve">: </w:t>
      </w:r>
      <w:r>
        <w:rPr>
          <w:color w:val="9AA83A"/>
        </w:rPr>
        <w:t>/etc/ssh-keys</w:t>
      </w:r>
    </w:p>
    <w:p w14:paraId="484208C4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</w:t>
      </w:r>
      <w:r>
        <w:t>volumes</w:t>
      </w:r>
      <w:r>
        <w:rPr>
          <w:color w:val="C5C8C6"/>
        </w:rPr>
        <w:t>:</w:t>
      </w:r>
    </w:p>
    <w:p w14:paraId="28571F78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  - </w:t>
      </w:r>
      <w:r>
        <w:t>name</w:t>
      </w:r>
      <w:r>
        <w:rPr>
          <w:color w:val="C5C8C6"/>
        </w:rPr>
        <w:t xml:space="preserve">: </w:t>
      </w:r>
      <w:r>
        <w:rPr>
          <w:color w:val="9AA83A"/>
        </w:rPr>
        <w:t>jenkins-pvc</w:t>
      </w:r>
    </w:p>
    <w:p w14:paraId="315F1763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    </w:t>
      </w:r>
      <w:r>
        <w:t>persistentVolumeClaim</w:t>
      </w:r>
      <w:r>
        <w:rPr>
          <w:color w:val="C5C8C6"/>
        </w:rPr>
        <w:t>:</w:t>
      </w:r>
    </w:p>
    <w:p w14:paraId="2810EDCF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lastRenderedPageBreak/>
        <w:t xml:space="preserve">            </w:t>
      </w:r>
      <w:r>
        <w:t>claimName</w:t>
      </w:r>
      <w:r>
        <w:rPr>
          <w:color w:val="C5C8C6"/>
        </w:rPr>
        <w:t xml:space="preserve">: </w:t>
      </w:r>
      <w:r>
        <w:rPr>
          <w:color w:val="9AA83A"/>
        </w:rPr>
        <w:t>kanban-jenkins-pv</w:t>
      </w:r>
    </w:p>
    <w:p w14:paraId="1E732060" w14:textId="223F9DE8" w:rsidR="00EB4B14" w:rsidRPr="004519B6" w:rsidRDefault="00EB4B14" w:rsidP="002816A6">
      <w:pPr>
        <w:rPr>
          <w:rFonts w:ascii="Menlo" w:hAnsi="Menlo" w:cs="Menlo"/>
          <w:sz w:val="18"/>
          <w:szCs w:val="18"/>
        </w:rPr>
      </w:pPr>
    </w:p>
    <w:p w14:paraId="7D99A146" w14:textId="096A03B1" w:rsidR="001B25F1" w:rsidRPr="004519B6" w:rsidRDefault="001B25F1" w:rsidP="002816A6">
      <w:pPr>
        <w:rPr>
          <w:rFonts w:ascii="Menlo" w:hAnsi="Menlo" w:cs="Menlo"/>
          <w:sz w:val="18"/>
          <w:szCs w:val="18"/>
        </w:rPr>
      </w:pPr>
      <w:r w:rsidRPr="004519B6">
        <w:rPr>
          <w:rFonts w:ascii="Menlo" w:hAnsi="Menlo" w:cs="Menlo"/>
          <w:sz w:val="18"/>
          <w:szCs w:val="18"/>
        </w:rPr>
        <w:t xml:space="preserve">Deploy the </w:t>
      </w:r>
      <w:r w:rsidR="004519B6" w:rsidRPr="004519B6">
        <w:rPr>
          <w:rFonts w:ascii="Menlo" w:hAnsi="Menlo" w:cs="Menlo"/>
          <w:sz w:val="18"/>
          <w:szCs w:val="18"/>
        </w:rPr>
        <w:t>items</w:t>
      </w:r>
      <w:r w:rsidR="00496A86">
        <w:rPr>
          <w:rFonts w:ascii="Menlo" w:hAnsi="Menlo" w:cs="Menlo"/>
          <w:sz w:val="18"/>
          <w:szCs w:val="18"/>
        </w:rPr>
        <w:t>:</w:t>
      </w:r>
    </w:p>
    <w:p w14:paraId="5A7437A9" w14:textId="6EA45529" w:rsidR="004519B6" w:rsidRDefault="004519B6" w:rsidP="002816A6">
      <w:pPr>
        <w:rPr>
          <w:rFonts w:ascii="Menlo" w:hAnsi="Menlo" w:cs="Menlo"/>
          <w:color w:val="C5C8C6"/>
          <w:sz w:val="18"/>
          <w:szCs w:val="18"/>
        </w:rPr>
      </w:pPr>
    </w:p>
    <w:p w14:paraId="316402CD" w14:textId="1DB6B1A4" w:rsidR="004519B6" w:rsidRDefault="004519B6" w:rsidP="004519B6">
      <w:pPr>
        <w:pStyle w:val="CodeBox"/>
      </w:pPr>
      <w:r>
        <w:t>$ kubectl apply -f jenkins_storage_setup.yaml</w:t>
      </w:r>
    </w:p>
    <w:p w14:paraId="04C9A464" w14:textId="46B45291" w:rsidR="004519B6" w:rsidRDefault="004519B6" w:rsidP="004519B6">
      <w:pPr>
        <w:pStyle w:val="CodeBox"/>
      </w:pPr>
    </w:p>
    <w:p w14:paraId="0ED04E09" w14:textId="45CD5717" w:rsidR="004519B6" w:rsidRDefault="004519B6" w:rsidP="004519B6">
      <w:pPr>
        <w:pStyle w:val="CodeBox"/>
      </w:pPr>
      <w:r>
        <w:t>$ kubectl apply -f deploy_jenkins.yaml</w:t>
      </w:r>
    </w:p>
    <w:p w14:paraId="0008DA1E" w14:textId="77777777" w:rsidR="004519B6" w:rsidRDefault="004519B6" w:rsidP="002816A6">
      <w:pPr>
        <w:rPr>
          <w:rFonts w:eastAsiaTheme="minorHAnsi"/>
        </w:rPr>
      </w:pPr>
    </w:p>
    <w:p w14:paraId="0BD72CFA" w14:textId="5F857C43" w:rsidR="000753E2" w:rsidRDefault="00242171" w:rsidP="00C74E4E">
      <w:r>
        <w:t>Copy the keys to the Jenkins SSH directory</w:t>
      </w:r>
      <w:r w:rsidR="006E78F4">
        <w:t>, along with SSH Config, which is in the Jenkins repo directory</w:t>
      </w:r>
    </w:p>
    <w:p w14:paraId="1EFD11F9" w14:textId="6DA74C0E" w:rsidR="006E78F4" w:rsidRDefault="006E78F4" w:rsidP="00C74E4E"/>
    <w:p w14:paraId="4753F68C" w14:textId="6CC09C23" w:rsidR="006E78F4" w:rsidRDefault="006E78F4" w:rsidP="006E78F4">
      <w:pPr>
        <w:pStyle w:val="CodeBox"/>
        <w:rPr>
          <w:rFonts w:eastAsiaTheme="minorHAnsi"/>
        </w:rPr>
      </w:pPr>
      <w:r>
        <w:rPr>
          <w:rFonts w:eastAsiaTheme="minorHAnsi"/>
        </w:rPr>
        <w:t>$ k</w:t>
      </w:r>
      <w:r>
        <w:rPr>
          <w:rFonts w:eastAsiaTheme="minorHAnsi"/>
        </w:rPr>
        <w:t>ubectl</w:t>
      </w:r>
      <w:r>
        <w:rPr>
          <w:rFonts w:eastAsiaTheme="minorHAnsi"/>
        </w:rPr>
        <w:t xml:space="preserve"> cp ./jenkins_rsa jenkins-6947d46b7-rqd2n:/var/jenkins_home/.ssh</w:t>
      </w:r>
    </w:p>
    <w:p w14:paraId="3432DE1B" w14:textId="77777777" w:rsidR="006E78F4" w:rsidRDefault="006E78F4" w:rsidP="006E78F4">
      <w:pPr>
        <w:pStyle w:val="CodeBox"/>
        <w:rPr>
          <w:rFonts w:eastAsiaTheme="minorHAnsi"/>
        </w:rPr>
      </w:pPr>
    </w:p>
    <w:p w14:paraId="7B262223" w14:textId="1E7F8129" w:rsidR="006E78F4" w:rsidRDefault="006E78F4" w:rsidP="006E78F4">
      <w:pPr>
        <w:pStyle w:val="CodeBox"/>
        <w:rPr>
          <w:rFonts w:eastAsiaTheme="minorHAnsi"/>
        </w:rPr>
      </w:pPr>
      <w:r>
        <w:rPr>
          <w:rFonts w:eastAsiaTheme="minorHAnsi"/>
        </w:rPr>
        <w:t>$ k</w:t>
      </w:r>
      <w:r>
        <w:rPr>
          <w:rFonts w:eastAsiaTheme="minorHAnsi"/>
        </w:rPr>
        <w:t>ubectl</w:t>
      </w:r>
      <w:r>
        <w:rPr>
          <w:rFonts w:eastAsiaTheme="minorHAnsi"/>
        </w:rPr>
        <w:t xml:space="preserve"> cp ./jenkins_rsa.pub jenkins-6947d46b7-rqd2n:/var/jenkins_home/.ssh</w:t>
      </w:r>
    </w:p>
    <w:p w14:paraId="1C8AC316" w14:textId="77777777" w:rsidR="006E78F4" w:rsidRDefault="006E78F4" w:rsidP="006E78F4">
      <w:pPr>
        <w:pStyle w:val="CodeBox"/>
        <w:rPr>
          <w:rFonts w:eastAsiaTheme="minorHAnsi"/>
        </w:rPr>
      </w:pPr>
    </w:p>
    <w:p w14:paraId="461DA3AE" w14:textId="184A12D1" w:rsidR="006E78F4" w:rsidRDefault="006E78F4" w:rsidP="006E78F4">
      <w:pPr>
        <w:pStyle w:val="CodeBox"/>
      </w:pPr>
      <w:r>
        <w:rPr>
          <w:rFonts w:eastAsiaTheme="minorHAnsi"/>
        </w:rPr>
        <w:t>$ k</w:t>
      </w:r>
      <w:r>
        <w:rPr>
          <w:rFonts w:eastAsiaTheme="minorHAnsi"/>
        </w:rPr>
        <w:t>ubectl</w:t>
      </w:r>
      <w:r>
        <w:rPr>
          <w:rFonts w:eastAsiaTheme="minorHAnsi"/>
        </w:rPr>
        <w:t xml:space="preserve"> cp ./ssh_config jenkins-6947d46b7-rqd2n:/var/jenkins_home/.ssh/config</w:t>
      </w:r>
    </w:p>
    <w:p w14:paraId="7985885E" w14:textId="12CD8300" w:rsidR="00242171" w:rsidRDefault="00242171" w:rsidP="00C74E4E"/>
    <w:p w14:paraId="631754B5" w14:textId="00304D24" w:rsidR="00522005" w:rsidRDefault="006F3CE5" w:rsidP="00C74E4E">
      <w:r>
        <w:t>The proper keys need to be uploaded to the Kanban repo being used</w:t>
      </w:r>
      <w:r w:rsidR="00522005">
        <w:t>, the following should get them in the right place.</w:t>
      </w:r>
    </w:p>
    <w:p w14:paraId="580BFE72" w14:textId="545931F2" w:rsidR="00522005" w:rsidRDefault="00522005" w:rsidP="00522005">
      <w:pPr>
        <w:pStyle w:val="ListParagraph"/>
        <w:numPr>
          <w:ilvl w:val="0"/>
          <w:numId w:val="12"/>
        </w:numPr>
      </w:pPr>
      <w:r>
        <w:t xml:space="preserve">Login to </w:t>
      </w:r>
      <w:proofErr w:type="spellStart"/>
      <w:r>
        <w:t>Github</w:t>
      </w:r>
      <w:proofErr w:type="spellEnd"/>
    </w:p>
    <w:p w14:paraId="7CDDEAF9" w14:textId="4C15B5F2" w:rsidR="00522005" w:rsidRDefault="00522005" w:rsidP="00522005">
      <w:pPr>
        <w:pStyle w:val="ListParagraph"/>
        <w:numPr>
          <w:ilvl w:val="0"/>
          <w:numId w:val="12"/>
        </w:numPr>
      </w:pPr>
      <w:r>
        <w:t>Select the Kanban repo</w:t>
      </w:r>
    </w:p>
    <w:p w14:paraId="36C507A5" w14:textId="77777777" w:rsidR="006756F1" w:rsidRDefault="006756F1" w:rsidP="006756F1">
      <w:pPr>
        <w:pStyle w:val="ListParagraph"/>
        <w:numPr>
          <w:ilvl w:val="0"/>
          <w:numId w:val="12"/>
        </w:numPr>
      </w:pPr>
      <w:r w:rsidRPr="006756F1">
        <w:t>Click user icon in upper right &gt; settings &gt; SSH and GPG keys</w:t>
      </w:r>
    </w:p>
    <w:p w14:paraId="0F273D3E" w14:textId="41917780" w:rsidR="006756F1" w:rsidRPr="006756F1" w:rsidRDefault="006756F1" w:rsidP="006756F1">
      <w:pPr>
        <w:pStyle w:val="ListParagraph"/>
        <w:numPr>
          <w:ilvl w:val="0"/>
          <w:numId w:val="12"/>
        </w:numPr>
      </w:pPr>
      <w:r w:rsidRPr="006756F1">
        <w:rPr>
          <w:rFonts w:ascii="AppleSystemUIFont" w:eastAsiaTheme="minorHAnsi" w:hAnsi="AppleSystemUIFont" w:cs="AppleSystemUIFont"/>
        </w:rPr>
        <w:t xml:space="preserve">New SSH </w:t>
      </w:r>
      <w:proofErr w:type="gramStart"/>
      <w:r w:rsidRPr="006756F1">
        <w:rPr>
          <w:rFonts w:ascii="AppleSystemUIFont" w:eastAsiaTheme="minorHAnsi" w:hAnsi="AppleSystemUIFont" w:cs="AppleSystemUIFont"/>
        </w:rPr>
        <w:t>key</w:t>
      </w:r>
      <w:r>
        <w:rPr>
          <w:rFonts w:ascii="AppleSystemUIFont" w:eastAsiaTheme="minorHAnsi" w:hAnsi="AppleSystemUIFont" w:cs="AppleSystemUIFont"/>
        </w:rPr>
        <w:t xml:space="preserve">  &gt;</w:t>
      </w:r>
      <w:proofErr w:type="gramEnd"/>
      <w:r>
        <w:rPr>
          <w:rFonts w:ascii="AppleSystemUIFont" w:eastAsiaTheme="minorHAnsi" w:hAnsi="AppleSystemUIFont" w:cs="AppleSystemUIFont"/>
        </w:rPr>
        <w:t xml:space="preserve">&gt; </w:t>
      </w:r>
      <w:r w:rsidRPr="006756F1">
        <w:rPr>
          <w:rFonts w:ascii="AppleSystemUIFont" w:eastAsiaTheme="minorHAnsi" w:hAnsi="AppleSystemUIFont" w:cs="AppleSystemUIFont"/>
        </w:rPr>
        <w:t xml:space="preserve">paste </w:t>
      </w:r>
      <w:proofErr w:type="spellStart"/>
      <w:r w:rsidRPr="006756F1">
        <w:rPr>
          <w:rFonts w:ascii="AppleSystemUIFont" w:eastAsiaTheme="minorHAnsi" w:hAnsi="AppleSystemUIFont" w:cs="AppleSystemUIFont"/>
        </w:rPr>
        <w:t>jenkins_rsa</w:t>
      </w:r>
      <w:proofErr w:type="spellEnd"/>
    </w:p>
    <w:p w14:paraId="04A2490A" w14:textId="50BE577B" w:rsidR="006756F1" w:rsidRDefault="006756F1" w:rsidP="006756F1"/>
    <w:p w14:paraId="2C1681E8" w14:textId="4E0687EE" w:rsidR="009B0AB4" w:rsidRDefault="009B0AB4" w:rsidP="006756F1">
      <w:pPr>
        <w:rPr>
          <w:b/>
          <w:bCs/>
        </w:rPr>
      </w:pPr>
      <w:r>
        <w:rPr>
          <w:b/>
          <w:bCs/>
        </w:rPr>
        <w:t>Jenkins Configuration</w:t>
      </w:r>
    </w:p>
    <w:p w14:paraId="6B99828F" w14:textId="7B32A4A0" w:rsidR="009B0AB4" w:rsidRDefault="009B0AB4" w:rsidP="006756F1">
      <w:pPr>
        <w:rPr>
          <w:b/>
          <w:bCs/>
        </w:rPr>
      </w:pPr>
    </w:p>
    <w:p w14:paraId="60E297EB" w14:textId="475B0CBC" w:rsidR="009B0AB4" w:rsidRDefault="004D3E66" w:rsidP="006756F1">
      <w:r>
        <w:t>Navigate to the External Pod IP at port 8080 to access Jenkins</w:t>
      </w:r>
      <w:r w:rsidR="00383B20">
        <w:t xml:space="preserve"> and </w:t>
      </w:r>
      <w:r w:rsidR="00383B20">
        <w:t>set configuration</w:t>
      </w:r>
      <w:r w:rsidR="00383B20">
        <w:t xml:space="preserve">, as well as creating </w:t>
      </w:r>
      <w:r w:rsidR="00383B20">
        <w:t>first user</w:t>
      </w:r>
    </w:p>
    <w:p w14:paraId="40726C22" w14:textId="49DD38C9" w:rsidR="007B26B1" w:rsidRDefault="007B26B1" w:rsidP="006756F1"/>
    <w:p w14:paraId="46D857C0" w14:textId="5134EE75" w:rsidR="008B037E" w:rsidRDefault="008B037E" w:rsidP="006756F1">
      <w:r w:rsidRPr="007A206C">
        <w:drawing>
          <wp:inline distT="0" distB="0" distL="0" distR="0" wp14:anchorId="0AC71C34" wp14:editId="3199D985">
            <wp:extent cx="4699000" cy="1765300"/>
            <wp:effectExtent l="12700" t="12700" r="12700" b="1270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765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ACEEE5" w14:textId="77777777" w:rsidR="008B037E" w:rsidRDefault="008B037E" w:rsidP="006756F1"/>
    <w:p w14:paraId="3DAD77DB" w14:textId="77777777" w:rsidR="00BB7395" w:rsidRDefault="007B26B1" w:rsidP="006756F1">
      <w:r>
        <w:t xml:space="preserve">From the menu: </w:t>
      </w:r>
    </w:p>
    <w:p w14:paraId="4137A98F" w14:textId="65C124CB" w:rsidR="007B26B1" w:rsidRPr="004D3E66" w:rsidRDefault="007B26B1" w:rsidP="006756F1">
      <w:r w:rsidRPr="007B26B1">
        <w:t xml:space="preserve">Manage &gt; Configuration click Save </w:t>
      </w:r>
      <w:r>
        <w:t xml:space="preserve">without changing anything </w:t>
      </w:r>
      <w:r w:rsidRPr="007B26B1">
        <w:t>(this sets Jenkins URL's)</w:t>
      </w:r>
    </w:p>
    <w:p w14:paraId="06F96318" w14:textId="42DBECEB" w:rsidR="009B0AB4" w:rsidRDefault="009B0AB4" w:rsidP="006756F1">
      <w:pPr>
        <w:rPr>
          <w:b/>
          <w:bCs/>
        </w:rPr>
      </w:pPr>
    </w:p>
    <w:p w14:paraId="5A37E64B" w14:textId="2E0B3CE0" w:rsidR="00BB7395" w:rsidRDefault="00BB7395" w:rsidP="00BB7395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</w:rPr>
      </w:pPr>
      <w:r>
        <w:rPr>
          <w:rFonts w:ascii="AppleSystemUIFont" w:eastAsiaTheme="minorHAnsi" w:hAnsi="AppleSystemUIFont" w:cs="AppleSystemUIFont"/>
        </w:rPr>
        <w:lastRenderedPageBreak/>
        <w:t>Manage &gt; Configure Global Security &gt; Authorization &gt; tick "Jenkins’ own user database" and check "Logged in users can do anything"</w:t>
      </w:r>
    </w:p>
    <w:p w14:paraId="2D8AB5B8" w14:textId="77777777" w:rsidR="00BB7395" w:rsidRDefault="00BB7395" w:rsidP="00BB7395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</w:rPr>
      </w:pPr>
    </w:p>
    <w:p w14:paraId="0A1CBD7B" w14:textId="002B320C" w:rsidR="00BB7395" w:rsidRDefault="00BB7395" w:rsidP="00BB7395">
      <w:pPr>
        <w:rPr>
          <w:rFonts w:ascii="AppleSystemUIFont" w:eastAsiaTheme="minorHAnsi" w:hAnsi="AppleSystemUIFont" w:cs="AppleSystemUIFont"/>
        </w:rPr>
      </w:pPr>
      <w:r>
        <w:rPr>
          <w:rFonts w:ascii="AppleSystemUIFont" w:eastAsiaTheme="minorHAnsi" w:hAnsi="AppleSystemUIFont" w:cs="AppleSystemUIFont"/>
        </w:rPr>
        <w:t>Add your username and password to create first admin user</w:t>
      </w:r>
    </w:p>
    <w:p w14:paraId="142BB394" w14:textId="6B94F79A" w:rsidR="00BB7395" w:rsidRDefault="00BB7395" w:rsidP="00BB7395">
      <w:pPr>
        <w:rPr>
          <w:rFonts w:ascii="AppleSystemUIFont" w:eastAsiaTheme="minorHAnsi" w:hAnsi="AppleSystemUIFont" w:cs="AppleSystemUIFont"/>
        </w:rPr>
      </w:pPr>
    </w:p>
    <w:p w14:paraId="4CEBB80D" w14:textId="0A24BE05" w:rsidR="00BB7395" w:rsidRDefault="00DD3A98" w:rsidP="00BB7395">
      <w:pPr>
        <w:rPr>
          <w:rFonts w:ascii="AppleSystemUIFont" w:eastAsiaTheme="minorHAnsi" w:hAnsi="AppleSystemUIFont" w:cs="AppleSystemUIFont"/>
        </w:rPr>
      </w:pPr>
      <w:r>
        <w:rPr>
          <w:rFonts w:ascii="AppleSystemUIFont" w:eastAsiaTheme="minorHAnsi" w:hAnsi="AppleSystemUIFont" w:cs="AppleSystemUIFont"/>
        </w:rPr>
        <w:t xml:space="preserve">Next, add </w:t>
      </w:r>
      <w:proofErr w:type="spellStart"/>
      <w:r>
        <w:rPr>
          <w:rFonts w:ascii="AppleSystemUIFont" w:eastAsiaTheme="minorHAnsi" w:hAnsi="AppleSystemUIFont" w:cs="AppleSystemUIFont"/>
        </w:rPr>
        <w:t>the</w:t>
      </w:r>
      <w:proofErr w:type="spellEnd"/>
      <w:r>
        <w:rPr>
          <w:rFonts w:ascii="AppleSystemUIFont" w:eastAsiaTheme="minorHAnsi" w:hAnsi="AppleSystemUIFont" w:cs="AppleSystemUIFont"/>
        </w:rPr>
        <w:t xml:space="preserve"> Azure Service Principal information to Credentials:</w:t>
      </w:r>
    </w:p>
    <w:p w14:paraId="3E9A868E" w14:textId="57302818" w:rsidR="00DD3A98" w:rsidRDefault="00884F52" w:rsidP="00BB7395">
      <w:pPr>
        <w:rPr>
          <w:rFonts w:ascii="AppleSystemUIFont" w:eastAsiaTheme="minorHAnsi" w:hAnsi="AppleSystemUIFont" w:cs="AppleSystemUIFont"/>
        </w:rPr>
      </w:pPr>
      <w:r>
        <w:rPr>
          <w:rFonts w:ascii="AppleSystemUIFont" w:eastAsiaTheme="minorHAnsi" w:hAnsi="AppleSystemUIFont" w:cs="AppleSystemUIFont"/>
        </w:rPr>
        <w:t xml:space="preserve">Manage &gt; Manage credentials &gt; </w:t>
      </w:r>
      <w:r w:rsidR="00795CBE">
        <w:rPr>
          <w:rFonts w:ascii="AppleSystemUIFont" w:eastAsiaTheme="minorHAnsi" w:hAnsi="AppleSystemUIFont" w:cs="AppleSystemUIFont"/>
        </w:rPr>
        <w:t xml:space="preserve">Under “Stores scoped to Jenkins”, click Jenkins &gt; </w:t>
      </w:r>
      <w:r w:rsidR="00CD6601">
        <w:rPr>
          <w:rFonts w:ascii="AppleSystemUIFont" w:eastAsiaTheme="minorHAnsi" w:hAnsi="AppleSystemUIFont" w:cs="AppleSystemUIFont"/>
        </w:rPr>
        <w:t xml:space="preserve">Global </w:t>
      </w:r>
      <w:proofErr w:type="spellStart"/>
      <w:r w:rsidR="00CD6601">
        <w:rPr>
          <w:rFonts w:ascii="AppleSystemUIFont" w:eastAsiaTheme="minorHAnsi" w:hAnsi="AppleSystemUIFont" w:cs="AppleSystemUIFont"/>
        </w:rPr>
        <w:t>Credentails</w:t>
      </w:r>
      <w:proofErr w:type="spellEnd"/>
      <w:r w:rsidR="00CD6601">
        <w:rPr>
          <w:rFonts w:ascii="AppleSystemUIFont" w:eastAsiaTheme="minorHAnsi" w:hAnsi="AppleSystemUIFont" w:cs="AppleSystemUIFont"/>
        </w:rPr>
        <w:t xml:space="preserve"> &gt; Add Credential</w:t>
      </w:r>
    </w:p>
    <w:p w14:paraId="6D7EFB4E" w14:textId="3B7BD054" w:rsidR="003D3AF7" w:rsidRDefault="003D3AF7" w:rsidP="00BB7395">
      <w:pPr>
        <w:rPr>
          <w:rFonts w:ascii="AppleSystemUIFont" w:eastAsiaTheme="minorHAnsi" w:hAnsi="AppleSystemUIFont" w:cs="AppleSystemUIFont"/>
        </w:rPr>
      </w:pPr>
    </w:p>
    <w:p w14:paraId="21C99D72" w14:textId="21499F2B" w:rsidR="003D3AF7" w:rsidRDefault="003D3AF7" w:rsidP="003D3AF7">
      <w:pPr>
        <w:autoSpaceDE w:val="0"/>
        <w:autoSpaceDN w:val="0"/>
        <w:adjustRightInd w:val="0"/>
        <w:rPr>
          <w:rFonts w:ascii="Helvetica Neue" w:eastAsiaTheme="minorHAnsi" w:hAnsi="Helvetica Neue" w:cs="Helvetica Neue"/>
        </w:rPr>
      </w:pPr>
      <w:r>
        <w:rPr>
          <w:rFonts w:ascii="Helvetica Neue" w:eastAsiaTheme="minorHAnsi" w:hAnsi="Helvetica Neue" w:cs="Helvetica Neue"/>
          <w:noProof/>
        </w:rPr>
        <w:drawing>
          <wp:inline distT="0" distB="0" distL="0" distR="0" wp14:anchorId="77E831C0" wp14:editId="1983BE32">
            <wp:extent cx="3361972" cy="3506004"/>
            <wp:effectExtent l="12700" t="12700" r="16510" b="1206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926" cy="35351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F3FD10" w14:textId="77777777" w:rsidR="003D3AF7" w:rsidRDefault="003D3AF7" w:rsidP="00BB7395">
      <w:pPr>
        <w:rPr>
          <w:b/>
          <w:bCs/>
        </w:rPr>
      </w:pPr>
    </w:p>
    <w:p w14:paraId="4AECDD99" w14:textId="60B00FEB" w:rsidR="00493486" w:rsidRDefault="00D04964" w:rsidP="006756F1">
      <w:r>
        <w:t xml:space="preserve">After creating the SP </w:t>
      </w:r>
      <w:r w:rsidR="006A77F7">
        <w:t xml:space="preserve">entry, using the same method above, create a new credential for the SSH </w:t>
      </w:r>
      <w:r w:rsidR="00276C5E">
        <w:t>information:</w:t>
      </w:r>
    </w:p>
    <w:p w14:paraId="5D5F931F" w14:textId="77777777" w:rsidR="0006031E" w:rsidRDefault="0006031E" w:rsidP="006756F1"/>
    <w:p w14:paraId="42E6C799" w14:textId="358D17CF" w:rsidR="0030793B" w:rsidRDefault="0006031E" w:rsidP="006756F1">
      <w:r w:rsidRPr="00445839">
        <w:lastRenderedPageBreak/>
        <w:drawing>
          <wp:inline distT="0" distB="0" distL="0" distR="0" wp14:anchorId="00D72609" wp14:editId="1EB1C017">
            <wp:extent cx="3485029" cy="3868701"/>
            <wp:effectExtent l="12700" t="12700" r="7620" b="1778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8840" cy="38840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CFBEBE" w14:textId="03062523" w:rsidR="00276C5E" w:rsidRDefault="00276C5E" w:rsidP="006756F1"/>
    <w:p w14:paraId="206AB229" w14:textId="599E78AC" w:rsidR="00276C5E" w:rsidRPr="00D04964" w:rsidRDefault="00276C5E" w:rsidP="006756F1"/>
    <w:p w14:paraId="312EE2B3" w14:textId="435910F8" w:rsidR="006756F1" w:rsidRPr="00022003" w:rsidRDefault="00022003" w:rsidP="006756F1">
      <w:pPr>
        <w:rPr>
          <w:b/>
          <w:bCs/>
        </w:rPr>
      </w:pPr>
      <w:r w:rsidRPr="00022003">
        <w:rPr>
          <w:b/>
          <w:bCs/>
        </w:rPr>
        <w:t>Create the Jenkins Job</w:t>
      </w:r>
    </w:p>
    <w:p w14:paraId="19819CE5" w14:textId="62C2B943" w:rsidR="00022003" w:rsidRDefault="00022003" w:rsidP="006756F1"/>
    <w:p w14:paraId="634A19ED" w14:textId="7CEFFE35" w:rsidR="00B55D59" w:rsidRDefault="00B55D59" w:rsidP="006756F1">
      <w:r>
        <w:t xml:space="preserve">Login to Jenkins using the External IP from </w:t>
      </w:r>
      <w:r w:rsidR="00265DE0">
        <w:t>Pods</w:t>
      </w:r>
      <w:r w:rsidR="00A14978">
        <w:t xml:space="preserve"> to </w:t>
      </w:r>
    </w:p>
    <w:p w14:paraId="4BCBF0AE" w14:textId="69DD1AA6" w:rsidR="00265DE0" w:rsidRDefault="00265DE0" w:rsidP="006756F1"/>
    <w:p w14:paraId="62545188" w14:textId="108E5582" w:rsidR="00265DE0" w:rsidRDefault="00265DE0" w:rsidP="006756F1">
      <w:pPr>
        <w:rPr>
          <w:rFonts w:ascii="AppleSystemUIFont" w:eastAsiaTheme="minorHAnsi" w:hAnsi="AppleSystemUIFont" w:cs="AppleSystemUIFont"/>
        </w:rPr>
      </w:pPr>
      <w:r>
        <w:rPr>
          <w:rFonts w:ascii="AppleSystemUIFont" w:eastAsiaTheme="minorHAnsi" w:hAnsi="AppleSystemUIFont" w:cs="AppleSystemUIFont"/>
        </w:rPr>
        <w:t xml:space="preserve">New Item &gt; Freestyle Job = </w:t>
      </w:r>
      <w:proofErr w:type="spellStart"/>
      <w:r>
        <w:rPr>
          <w:rFonts w:ascii="AppleSystemUIFont" w:eastAsiaTheme="minorHAnsi" w:hAnsi="AppleSystemUIFont" w:cs="AppleSystemUIFont"/>
        </w:rPr>
        <w:t>deploy_kanban</w:t>
      </w:r>
      <w:proofErr w:type="spellEnd"/>
    </w:p>
    <w:p w14:paraId="3F730909" w14:textId="29123538" w:rsidR="00265DE0" w:rsidRDefault="00265DE0" w:rsidP="006756F1">
      <w:pPr>
        <w:rPr>
          <w:rFonts w:ascii="AppleSystemUIFont" w:eastAsiaTheme="minorHAnsi" w:hAnsi="AppleSystemUIFont" w:cs="AppleSystemUIFont"/>
        </w:rPr>
      </w:pPr>
    </w:p>
    <w:p w14:paraId="3A9077FE" w14:textId="6AB87935" w:rsidR="00361765" w:rsidRDefault="00361765" w:rsidP="006756F1">
      <w:pPr>
        <w:rPr>
          <w:rFonts w:ascii="AppleSystemUIFont" w:eastAsiaTheme="minorHAnsi" w:hAnsi="AppleSystemUIFont" w:cs="AppleSystemUIFont"/>
        </w:rPr>
      </w:pPr>
      <w:r>
        <w:rPr>
          <w:rFonts w:ascii="AppleSystemUIFont" w:eastAsiaTheme="minorHAnsi" w:hAnsi="AppleSystemUIFont" w:cs="AppleSystemUIFont"/>
        </w:rPr>
        <w:t xml:space="preserve">Under source code management, select ‘Git’ and </w:t>
      </w:r>
      <w:r w:rsidR="008B037E">
        <w:rPr>
          <w:rFonts w:ascii="AppleSystemUIFont" w:eastAsiaTheme="minorHAnsi" w:hAnsi="AppleSystemUIFont" w:cs="AppleSystemUIFont"/>
        </w:rPr>
        <w:t>add the repo &amp; credential</w:t>
      </w:r>
    </w:p>
    <w:p w14:paraId="420ECA82" w14:textId="4C7BB86A" w:rsidR="008B037E" w:rsidRDefault="008B037E" w:rsidP="006756F1">
      <w:pPr>
        <w:rPr>
          <w:rFonts w:ascii="AppleSystemUIFont" w:eastAsiaTheme="minorHAnsi" w:hAnsi="AppleSystemUIFont" w:cs="AppleSystemUIFont"/>
        </w:rPr>
      </w:pPr>
    </w:p>
    <w:p w14:paraId="415E9685" w14:textId="216799B4" w:rsidR="008B037E" w:rsidRDefault="008B037E" w:rsidP="006756F1">
      <w:pPr>
        <w:rPr>
          <w:rFonts w:ascii="AppleSystemUIFont" w:eastAsiaTheme="minorHAnsi" w:hAnsi="AppleSystemUIFont" w:cs="AppleSystemUIFont"/>
        </w:rPr>
      </w:pPr>
      <w:r w:rsidRPr="008B037E">
        <w:rPr>
          <w:rFonts w:ascii="AppleSystemUIFont" w:eastAsiaTheme="minorHAnsi" w:hAnsi="AppleSystemUIFont" w:cs="AppleSystemUIFont"/>
        </w:rPr>
        <w:drawing>
          <wp:inline distT="0" distB="0" distL="0" distR="0" wp14:anchorId="1E805400" wp14:editId="55D45C2C">
            <wp:extent cx="5943600" cy="2270125"/>
            <wp:effectExtent l="12700" t="12700" r="12700" b="15875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94F4EE" w14:textId="77777777" w:rsidR="00265DE0" w:rsidRDefault="00265DE0" w:rsidP="006756F1"/>
    <w:p w14:paraId="2C16FF80" w14:textId="0A8D7C4B" w:rsidR="000753E2" w:rsidRDefault="000753E2" w:rsidP="00C74E4E"/>
    <w:p w14:paraId="70E60BB4" w14:textId="445BFD04" w:rsidR="00483924" w:rsidRDefault="00483924" w:rsidP="00C74E4E"/>
    <w:p w14:paraId="1806496A" w14:textId="443B1B82" w:rsidR="00483924" w:rsidRDefault="00483924" w:rsidP="00C74E4E"/>
    <w:p w14:paraId="2A9B2651" w14:textId="1D19ADF8" w:rsidR="00483924" w:rsidRDefault="00483924" w:rsidP="00C74E4E"/>
    <w:p w14:paraId="7D33D3F0" w14:textId="77777777" w:rsidR="00483924" w:rsidRPr="00C74E4E" w:rsidRDefault="00483924" w:rsidP="00C74E4E"/>
    <w:p w14:paraId="5A52A0FF" w14:textId="0DE0CA48" w:rsidR="007A206C" w:rsidRDefault="00490D58" w:rsidP="007B26AD">
      <w:r>
        <w:t>Further down in the con</w:t>
      </w:r>
      <w:r w:rsidR="00483924">
        <w:t>f</w:t>
      </w:r>
      <w:r>
        <w:t>iguration, tick the Generic Webhook Trigger checkbox</w:t>
      </w:r>
      <w:r w:rsidR="00483924">
        <w:t xml:space="preserve"> and add the following to Token &amp; Cause boxes:</w:t>
      </w:r>
    </w:p>
    <w:p w14:paraId="03BCD73E" w14:textId="77777777" w:rsidR="00483924" w:rsidRDefault="00483924" w:rsidP="007B26AD"/>
    <w:p w14:paraId="1B58FD44" w14:textId="5CC8A384" w:rsidR="00483924" w:rsidRDefault="00483924" w:rsidP="007B26AD">
      <w:r w:rsidRPr="00483924">
        <w:drawing>
          <wp:inline distT="0" distB="0" distL="0" distR="0" wp14:anchorId="1835DD71" wp14:editId="7DB7ADA5">
            <wp:extent cx="5943600" cy="1917700"/>
            <wp:effectExtent l="12700" t="12700" r="12700" b="1270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1FDA9E" w14:textId="0D12AD7A" w:rsidR="00490D58" w:rsidRDefault="00490D58" w:rsidP="007B26AD"/>
    <w:p w14:paraId="6EFBA653" w14:textId="77777777" w:rsidR="00483924" w:rsidRDefault="00483924" w:rsidP="004B5D52"/>
    <w:p w14:paraId="7FFEE788" w14:textId="77777777" w:rsidR="00483924" w:rsidRDefault="00483924" w:rsidP="004B5D52"/>
    <w:p w14:paraId="5FAC415E" w14:textId="71053E25" w:rsidR="004B5D52" w:rsidRDefault="00D04FD9" w:rsidP="004B5D52">
      <w:r>
        <w:t xml:space="preserve">Then </w:t>
      </w:r>
      <w:r w:rsidR="004B5D52">
        <w:t xml:space="preserve">tick: </w:t>
      </w:r>
      <w:r w:rsidR="004B5D52" w:rsidRPr="004B5D52">
        <w:t>Use secret text(s) or file(s)</w:t>
      </w:r>
      <w:r w:rsidR="00716E43">
        <w:t xml:space="preserve"> &gt; </w:t>
      </w:r>
      <w:proofErr w:type="gramStart"/>
      <w:r w:rsidR="00716E43">
        <w:t xml:space="preserve">Add </w:t>
      </w:r>
      <w:r w:rsidR="004B5D52">
        <w:t xml:space="preserve"> </w:t>
      </w:r>
      <w:r w:rsidR="00716E43">
        <w:t>&gt;</w:t>
      </w:r>
      <w:proofErr w:type="gramEnd"/>
      <w:r w:rsidR="004B5D52">
        <w:t xml:space="preserve"> Microsoft Azure Service Principal</w:t>
      </w:r>
    </w:p>
    <w:p w14:paraId="712E0773" w14:textId="77777777" w:rsidR="00483924" w:rsidRDefault="00483924" w:rsidP="004B5D52"/>
    <w:p w14:paraId="0899D7FD" w14:textId="5FD93BC3" w:rsidR="00716E43" w:rsidRDefault="00716E43" w:rsidP="004B5D52">
      <w:r w:rsidRPr="00716E43">
        <w:drawing>
          <wp:inline distT="0" distB="0" distL="0" distR="0" wp14:anchorId="2BD6A01A" wp14:editId="7771D0F2">
            <wp:extent cx="5943600" cy="2270125"/>
            <wp:effectExtent l="12700" t="12700" r="12700" b="15875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79F449" w14:textId="6C9D4179" w:rsidR="00F54582" w:rsidRDefault="00F54582" w:rsidP="004B5D52"/>
    <w:p w14:paraId="67E5BE8F" w14:textId="77777777" w:rsidR="00F54582" w:rsidRPr="004B5D52" w:rsidRDefault="00F54582" w:rsidP="004B5D52"/>
    <w:p w14:paraId="3DF8D4CC" w14:textId="77777777" w:rsidR="00483924" w:rsidRDefault="00483924" w:rsidP="007B26AD"/>
    <w:p w14:paraId="7417B651" w14:textId="77777777" w:rsidR="00483924" w:rsidRDefault="00483924" w:rsidP="007B26AD"/>
    <w:p w14:paraId="211867CA" w14:textId="77777777" w:rsidR="00483924" w:rsidRDefault="00483924" w:rsidP="007B26AD"/>
    <w:p w14:paraId="38C7274E" w14:textId="77777777" w:rsidR="00483924" w:rsidRDefault="00483924" w:rsidP="007B26AD"/>
    <w:p w14:paraId="492FD8B9" w14:textId="77777777" w:rsidR="00483924" w:rsidRDefault="00483924" w:rsidP="007B26AD"/>
    <w:p w14:paraId="6F75BF3A" w14:textId="77777777" w:rsidR="00483924" w:rsidRDefault="00483924" w:rsidP="007B26AD"/>
    <w:p w14:paraId="1BA37F64" w14:textId="77777777" w:rsidR="00483924" w:rsidRDefault="00483924" w:rsidP="007B26AD"/>
    <w:p w14:paraId="3A728DB5" w14:textId="77777777" w:rsidR="00483924" w:rsidRDefault="00483924" w:rsidP="007B26AD"/>
    <w:p w14:paraId="0CF14DB3" w14:textId="77777777" w:rsidR="00483924" w:rsidRDefault="00483924" w:rsidP="007B26AD"/>
    <w:p w14:paraId="1BD04575" w14:textId="77777777" w:rsidR="00483924" w:rsidRDefault="00483924" w:rsidP="007B26AD"/>
    <w:p w14:paraId="0680E9B2" w14:textId="77777777" w:rsidR="00483924" w:rsidRDefault="00483924" w:rsidP="007B26AD"/>
    <w:p w14:paraId="2095DF23" w14:textId="20054DA8" w:rsidR="00490D58" w:rsidRDefault="00AB39FE" w:rsidP="007B26AD">
      <w:r>
        <w:t xml:space="preserve">Lastly, </w:t>
      </w:r>
      <w:r w:rsidR="00CC095D">
        <w:t>click “Build” &gt; Invoke Ansible Playbook</w:t>
      </w:r>
    </w:p>
    <w:p w14:paraId="072C3B75" w14:textId="46F1B0F9" w:rsidR="00CC095D" w:rsidRDefault="00CC095D" w:rsidP="007B26AD"/>
    <w:p w14:paraId="411F2682" w14:textId="74BD354D" w:rsidR="00CC095D" w:rsidRDefault="00611DE6" w:rsidP="007B26AD">
      <w:r w:rsidRPr="00611DE6">
        <w:drawing>
          <wp:inline distT="0" distB="0" distL="0" distR="0" wp14:anchorId="63C7F199" wp14:editId="62EE8DA7">
            <wp:extent cx="5943600" cy="3341370"/>
            <wp:effectExtent l="12700" t="12700" r="12700" b="1143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B2D1EC" w14:textId="7C2C0374" w:rsidR="00611DE6" w:rsidRDefault="00611DE6" w:rsidP="007B26AD"/>
    <w:p w14:paraId="3F8D663D" w14:textId="07C389F9" w:rsidR="00611DE6" w:rsidRDefault="00611DE6" w:rsidP="007B26AD">
      <w:r>
        <w:t>Click “Save” to complete the job configuration.</w:t>
      </w:r>
    </w:p>
    <w:p w14:paraId="7390BCDE" w14:textId="12AA7F52" w:rsidR="00621C5E" w:rsidRDefault="00621C5E" w:rsidP="007B26AD"/>
    <w:p w14:paraId="31E32B35" w14:textId="72FD4F7E" w:rsidR="00621C5E" w:rsidRDefault="00621C5E" w:rsidP="007B26AD"/>
    <w:p w14:paraId="2353918D" w14:textId="77777777" w:rsidR="004C29F2" w:rsidRDefault="004C29F2" w:rsidP="007B26AD">
      <w:pPr>
        <w:rPr>
          <w:b/>
          <w:bCs/>
        </w:rPr>
      </w:pPr>
    </w:p>
    <w:p w14:paraId="1E75E972" w14:textId="77777777" w:rsidR="004C29F2" w:rsidRDefault="004C29F2" w:rsidP="007B26AD">
      <w:pPr>
        <w:rPr>
          <w:b/>
          <w:bCs/>
        </w:rPr>
      </w:pPr>
    </w:p>
    <w:p w14:paraId="7ADF7A4C" w14:textId="5803A24B" w:rsidR="00621C5E" w:rsidRDefault="004C29F2" w:rsidP="007B26AD">
      <w:pPr>
        <w:rPr>
          <w:b/>
          <w:bCs/>
        </w:rPr>
      </w:pPr>
      <w:r w:rsidRPr="004C29F2">
        <w:rPr>
          <w:b/>
          <w:bCs/>
        </w:rPr>
        <w:t>Setting up GitHub Webhook</w:t>
      </w:r>
    </w:p>
    <w:p w14:paraId="3FC778DA" w14:textId="627421C1" w:rsidR="004C29F2" w:rsidRDefault="004C29F2" w:rsidP="007B26AD">
      <w:pPr>
        <w:rPr>
          <w:b/>
          <w:bCs/>
        </w:rPr>
      </w:pPr>
    </w:p>
    <w:p w14:paraId="1C3FCBCC" w14:textId="286BFE5E" w:rsidR="004C29F2" w:rsidRDefault="004C29F2" w:rsidP="007B26AD">
      <w:r>
        <w:t xml:space="preserve">Login to </w:t>
      </w:r>
      <w:proofErr w:type="spellStart"/>
      <w:r>
        <w:t>Github</w:t>
      </w:r>
      <w:proofErr w:type="spellEnd"/>
      <w:r w:rsidR="005B0082">
        <w:t xml:space="preserve"> and select the Kanban repo</w:t>
      </w:r>
    </w:p>
    <w:p w14:paraId="520A1E89" w14:textId="6942450F" w:rsidR="005B0082" w:rsidRDefault="005B0082" w:rsidP="007B26AD"/>
    <w:p w14:paraId="2E6041BE" w14:textId="552767A9" w:rsidR="005B0082" w:rsidRDefault="008F4268" w:rsidP="007B26AD">
      <w:r>
        <w:t>Click settings gear and select “Webhooks” from the side menu, as well as “Add webhook”</w:t>
      </w:r>
      <w:r w:rsidR="00EA5523">
        <w:t xml:space="preserve"> in the main pane.</w:t>
      </w:r>
      <w:r w:rsidR="001B2963">
        <w:t xml:space="preserve">  In the Payload URL, enter: </w:t>
      </w:r>
      <w:r w:rsidR="00444E9E" w:rsidRPr="00444E9E">
        <w:t>http://52.147.214.172:8080/generic-webhook-trigger/invoke?token=automated_git_update</w:t>
      </w:r>
    </w:p>
    <w:p w14:paraId="706ABF83" w14:textId="4A41EBEA" w:rsidR="00EA5523" w:rsidRDefault="00EA5523" w:rsidP="007B26AD"/>
    <w:p w14:paraId="5E045C6D" w14:textId="67925FD0" w:rsidR="00EA5523" w:rsidRDefault="001B2963" w:rsidP="007B26AD">
      <w:r w:rsidRPr="001B2963">
        <w:lastRenderedPageBreak/>
        <w:drawing>
          <wp:inline distT="0" distB="0" distL="0" distR="0" wp14:anchorId="7572980F" wp14:editId="630C3A3B">
            <wp:extent cx="5601022" cy="3804027"/>
            <wp:effectExtent l="12700" t="12700" r="12700" b="1905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4533" cy="38132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122185" w14:textId="7D9CA7EE" w:rsidR="008F4268" w:rsidRDefault="008F4268" w:rsidP="007B26AD"/>
    <w:p w14:paraId="7DE353A3" w14:textId="77777777" w:rsidR="008F4268" w:rsidRPr="004C29F2" w:rsidRDefault="008F4268" w:rsidP="007B26AD"/>
    <w:p w14:paraId="0EFAB609" w14:textId="4326360F" w:rsidR="00621C5E" w:rsidRDefault="00621C5E" w:rsidP="007B26AD"/>
    <w:p w14:paraId="2BF4BF88" w14:textId="4C3B547E" w:rsidR="00621C5E" w:rsidRDefault="00621C5E" w:rsidP="00621C5E">
      <w:pPr>
        <w:pStyle w:val="Heading4"/>
      </w:pPr>
      <w:r>
        <w:t>Testing CI/CD Pipeline</w:t>
      </w:r>
    </w:p>
    <w:p w14:paraId="1B25533F" w14:textId="01F759D4" w:rsidR="00621C5E" w:rsidRDefault="00621C5E" w:rsidP="00621C5E"/>
    <w:p w14:paraId="5B2FD485" w14:textId="77777777" w:rsidR="003253FF" w:rsidRDefault="00430C7C" w:rsidP="00621C5E">
      <w:r>
        <w:t>Once Jenkins and GitHub are provisioned as above, builds maybe deployed either manually or by commit to the Master repo branch.</w:t>
      </w:r>
    </w:p>
    <w:p w14:paraId="6B32445E" w14:textId="3211B4EA" w:rsidR="003253FF" w:rsidRDefault="00462577" w:rsidP="00462577">
      <w:pPr>
        <w:tabs>
          <w:tab w:val="left" w:pos="1239"/>
        </w:tabs>
      </w:pPr>
      <w:r>
        <w:tab/>
      </w:r>
    </w:p>
    <w:p w14:paraId="6C564567" w14:textId="75F6487C" w:rsidR="00462577" w:rsidRDefault="00462577" w:rsidP="00462577">
      <w:pPr>
        <w:tabs>
          <w:tab w:val="left" w:pos="1239"/>
        </w:tabs>
      </w:pPr>
      <w:r>
        <w:t xml:space="preserve">To test a manual deployment, </w:t>
      </w:r>
      <w:r w:rsidR="00144BE7">
        <w:t xml:space="preserve">delete the </w:t>
      </w:r>
      <w:proofErr w:type="spellStart"/>
      <w:r w:rsidR="00144BE7">
        <w:t>pgadmin</w:t>
      </w:r>
      <w:proofErr w:type="spellEnd"/>
      <w:r w:rsidR="00144BE7">
        <w:t xml:space="preserve"> deployment</w:t>
      </w:r>
    </w:p>
    <w:p w14:paraId="3D5C3D63" w14:textId="16ABDE0D" w:rsidR="00A812DA" w:rsidRDefault="00A812DA" w:rsidP="00462577">
      <w:pPr>
        <w:tabs>
          <w:tab w:val="left" w:pos="1239"/>
        </w:tabs>
      </w:pPr>
    </w:p>
    <w:p w14:paraId="6D02250C" w14:textId="3DC3E426" w:rsidR="0024250C" w:rsidRDefault="00A812DA" w:rsidP="00337158">
      <w:pPr>
        <w:pStyle w:val="CodeBox"/>
        <w:pBdr>
          <w:top w:val="single" w:sz="4" w:space="2" w:color="538135" w:themeColor="accent6" w:themeShade="BF"/>
        </w:pBdr>
      </w:pPr>
      <w:r>
        <w:t xml:space="preserve">$ </w:t>
      </w:r>
      <w:r w:rsidR="0024250C">
        <w:t>kubectl get pods</w:t>
      </w:r>
    </w:p>
    <w:p w14:paraId="1F145E26" w14:textId="38369B36" w:rsidR="0024250C" w:rsidRDefault="0024250C" w:rsidP="00337158">
      <w:pPr>
        <w:pStyle w:val="CodeBox"/>
        <w:pBdr>
          <w:top w:val="single" w:sz="4" w:space="2" w:color="538135" w:themeColor="accent6" w:themeShade="BF"/>
        </w:pBdr>
      </w:pPr>
    </w:p>
    <w:p w14:paraId="78646916" w14:textId="77777777" w:rsidR="00144BE7" w:rsidRDefault="00144BE7" w:rsidP="00144BE7">
      <w:pPr>
        <w:pStyle w:val="CodeBox"/>
        <w:pBdr>
          <w:top w:val="single" w:sz="4" w:space="2" w:color="538135" w:themeColor="accent6" w:themeShade="BF"/>
        </w:pBdr>
      </w:pPr>
      <w:r>
        <w:t>NAME                          READY   STATUS    RESTARTS   AGE</w:t>
      </w:r>
    </w:p>
    <w:p w14:paraId="3F205DDD" w14:textId="77777777" w:rsidR="00144BE7" w:rsidRDefault="00144BE7" w:rsidP="00144BE7">
      <w:pPr>
        <w:pStyle w:val="CodeBox"/>
        <w:pBdr>
          <w:top w:val="single" w:sz="4" w:space="2" w:color="538135" w:themeColor="accent6" w:themeShade="BF"/>
        </w:pBdr>
      </w:pPr>
      <w:r>
        <w:t>jenkins-746cd8fcf7-4wbv7      1/1     Running   0          2d16h</w:t>
      </w:r>
    </w:p>
    <w:p w14:paraId="57BDBE47" w14:textId="77777777" w:rsidR="00144BE7" w:rsidRDefault="00144BE7" w:rsidP="00144BE7">
      <w:pPr>
        <w:pStyle w:val="CodeBox"/>
        <w:pBdr>
          <w:top w:val="single" w:sz="4" w:space="2" w:color="538135" w:themeColor="accent6" w:themeShade="BF"/>
        </w:pBdr>
      </w:pPr>
      <w:r>
        <w:t>kanban-web-86bf444fcd-gtc69   1/1     Running   1          37h</w:t>
      </w:r>
    </w:p>
    <w:p w14:paraId="25397F37" w14:textId="77777777" w:rsidR="00144BE7" w:rsidRDefault="00144BE7" w:rsidP="00144BE7">
      <w:pPr>
        <w:pStyle w:val="CodeBox"/>
        <w:pBdr>
          <w:top w:val="single" w:sz="4" w:space="2" w:color="538135" w:themeColor="accent6" w:themeShade="BF"/>
        </w:pBdr>
      </w:pPr>
      <w:r>
        <w:t>kanban-web-86bf444fcd-m97xp   1/1     Running   1          37h</w:t>
      </w:r>
    </w:p>
    <w:p w14:paraId="29D21728" w14:textId="77777777" w:rsidR="00144BE7" w:rsidRDefault="00144BE7" w:rsidP="00144BE7">
      <w:pPr>
        <w:pStyle w:val="CodeBox"/>
        <w:pBdr>
          <w:top w:val="single" w:sz="4" w:space="2" w:color="538135" w:themeColor="accent6" w:themeShade="BF"/>
        </w:pBdr>
      </w:pPr>
      <w:r w:rsidRPr="00144BE7">
        <w:rPr>
          <w:highlight w:val="yellow"/>
        </w:rPr>
        <w:t>pgadmin-7485b667bd-vq52j      1/1     Running   0          37h</w:t>
      </w:r>
    </w:p>
    <w:p w14:paraId="7BCF1984" w14:textId="77777777" w:rsidR="00144BE7" w:rsidRDefault="00144BE7" w:rsidP="00144BE7">
      <w:pPr>
        <w:pStyle w:val="CodeBox"/>
        <w:pBdr>
          <w:top w:val="single" w:sz="4" w:space="2" w:color="538135" w:themeColor="accent6" w:themeShade="BF"/>
        </w:pBdr>
      </w:pPr>
      <w:r>
        <w:t>postgres-0                    1/1     Running   0          18h</w:t>
      </w:r>
    </w:p>
    <w:p w14:paraId="3F0B309D" w14:textId="0447BA08" w:rsidR="0024250C" w:rsidRDefault="00144BE7" w:rsidP="00144BE7">
      <w:pPr>
        <w:pStyle w:val="CodeBox"/>
        <w:pBdr>
          <w:top w:val="single" w:sz="4" w:space="2" w:color="538135" w:themeColor="accent6" w:themeShade="BF"/>
        </w:pBdr>
      </w:pPr>
      <w:r>
        <w:t>postgres-1                    1/1     Running   0          18h</w:t>
      </w:r>
    </w:p>
    <w:p w14:paraId="4EB8777B" w14:textId="77777777" w:rsidR="00144BE7" w:rsidRDefault="00144BE7" w:rsidP="00144BE7">
      <w:pPr>
        <w:pStyle w:val="CodeBox"/>
        <w:pBdr>
          <w:top w:val="single" w:sz="4" w:space="2" w:color="538135" w:themeColor="accent6" w:themeShade="BF"/>
        </w:pBdr>
      </w:pPr>
    </w:p>
    <w:p w14:paraId="5A725F74" w14:textId="0A8EFFC5" w:rsidR="00A812DA" w:rsidRDefault="0024250C" w:rsidP="00337158">
      <w:pPr>
        <w:pStyle w:val="CodeBox"/>
        <w:pBdr>
          <w:top w:val="single" w:sz="4" w:space="2" w:color="538135" w:themeColor="accent6" w:themeShade="BF"/>
        </w:pBdr>
      </w:pPr>
      <w:r>
        <w:t xml:space="preserve">$ </w:t>
      </w:r>
      <w:r w:rsidR="00A812DA">
        <w:t xml:space="preserve">kubectl delete deployment </w:t>
      </w:r>
      <w:r>
        <w:t>pgadmin</w:t>
      </w:r>
    </w:p>
    <w:p w14:paraId="2AF6D7D9" w14:textId="229FF817" w:rsidR="00765C72" w:rsidRDefault="00765C72" w:rsidP="00337158">
      <w:pPr>
        <w:pStyle w:val="CodeBox"/>
        <w:pBdr>
          <w:top w:val="single" w:sz="4" w:space="2" w:color="538135" w:themeColor="accent6" w:themeShade="BF"/>
        </w:pBdr>
      </w:pPr>
    </w:p>
    <w:p w14:paraId="6DFD3CEE" w14:textId="166D5143" w:rsidR="0013126D" w:rsidRDefault="0013126D" w:rsidP="00337158">
      <w:pPr>
        <w:pStyle w:val="CodeBox"/>
        <w:pBdr>
          <w:top w:val="single" w:sz="4" w:space="2" w:color="538135" w:themeColor="accent6" w:themeShade="BF"/>
        </w:pBdr>
      </w:pPr>
      <w:r w:rsidRPr="0013126D">
        <w:t>deployment.extensions "pgadmin" deleted</w:t>
      </w:r>
    </w:p>
    <w:p w14:paraId="7AD33E5E" w14:textId="150CA3D9" w:rsidR="00144BE7" w:rsidRDefault="00144BE7" w:rsidP="00337158">
      <w:pPr>
        <w:pStyle w:val="CodeBox"/>
        <w:pBdr>
          <w:top w:val="single" w:sz="4" w:space="2" w:color="538135" w:themeColor="accent6" w:themeShade="BF"/>
        </w:pBdr>
      </w:pPr>
    </w:p>
    <w:p w14:paraId="20F66D83" w14:textId="77777777" w:rsidR="00144BE7" w:rsidRDefault="00144BE7" w:rsidP="00337158">
      <w:pPr>
        <w:pStyle w:val="CodeBox"/>
        <w:pBdr>
          <w:top w:val="single" w:sz="4" w:space="2" w:color="538135" w:themeColor="accent6" w:themeShade="BF"/>
        </w:pBdr>
      </w:pPr>
    </w:p>
    <w:p w14:paraId="67CA1CB9" w14:textId="77777777" w:rsidR="0013126D" w:rsidRDefault="0013126D" w:rsidP="00337158">
      <w:pPr>
        <w:pStyle w:val="CodeBox"/>
        <w:pBdr>
          <w:top w:val="single" w:sz="4" w:space="2" w:color="538135" w:themeColor="accent6" w:themeShade="BF"/>
        </w:pBdr>
      </w:pPr>
    </w:p>
    <w:p w14:paraId="15E946A3" w14:textId="28D3FE7A" w:rsidR="00765C72" w:rsidRDefault="00765C72" w:rsidP="00337158">
      <w:pPr>
        <w:pStyle w:val="CodeBox"/>
        <w:pBdr>
          <w:top w:val="single" w:sz="4" w:space="2" w:color="538135" w:themeColor="accent6" w:themeShade="BF"/>
        </w:pBdr>
      </w:pPr>
      <w:r>
        <w:t>$ kube</w:t>
      </w:r>
      <w:r w:rsidR="0013126D">
        <w:t>ctl get pods</w:t>
      </w:r>
    </w:p>
    <w:p w14:paraId="67D65786" w14:textId="24E89B47" w:rsidR="00144BE7" w:rsidRDefault="00144BE7" w:rsidP="00337158">
      <w:pPr>
        <w:pStyle w:val="CodeBox"/>
        <w:pBdr>
          <w:top w:val="single" w:sz="4" w:space="2" w:color="538135" w:themeColor="accent6" w:themeShade="BF"/>
        </w:pBdr>
      </w:pPr>
    </w:p>
    <w:p w14:paraId="2143BF4B" w14:textId="77777777" w:rsidR="00144BE7" w:rsidRDefault="00144BE7" w:rsidP="00144BE7">
      <w:pPr>
        <w:pStyle w:val="CodeBox"/>
        <w:pBdr>
          <w:top w:val="single" w:sz="4" w:space="2" w:color="538135" w:themeColor="accent6" w:themeShade="BF"/>
        </w:pBdr>
      </w:pPr>
      <w:r>
        <w:t>NAME                          READY   STATUS    RESTARTS   AGE</w:t>
      </w:r>
    </w:p>
    <w:p w14:paraId="3F0E57D8" w14:textId="77777777" w:rsidR="00144BE7" w:rsidRDefault="00144BE7" w:rsidP="00144BE7">
      <w:pPr>
        <w:pStyle w:val="CodeBox"/>
        <w:pBdr>
          <w:top w:val="single" w:sz="4" w:space="2" w:color="538135" w:themeColor="accent6" w:themeShade="BF"/>
        </w:pBdr>
      </w:pPr>
      <w:r>
        <w:t>jenkins-746cd8fcf7-4wbv7      1/1     Running   0          2d17h</w:t>
      </w:r>
    </w:p>
    <w:p w14:paraId="244CCAC5" w14:textId="77777777" w:rsidR="00144BE7" w:rsidRDefault="00144BE7" w:rsidP="00144BE7">
      <w:pPr>
        <w:pStyle w:val="CodeBox"/>
        <w:pBdr>
          <w:top w:val="single" w:sz="4" w:space="2" w:color="538135" w:themeColor="accent6" w:themeShade="BF"/>
        </w:pBdr>
      </w:pPr>
      <w:r>
        <w:t>kanban-web-86bf444fcd-gtc69   1/1     Running   1          38h</w:t>
      </w:r>
    </w:p>
    <w:p w14:paraId="310B9E1E" w14:textId="77777777" w:rsidR="00144BE7" w:rsidRDefault="00144BE7" w:rsidP="00144BE7">
      <w:pPr>
        <w:pStyle w:val="CodeBox"/>
        <w:pBdr>
          <w:top w:val="single" w:sz="4" w:space="2" w:color="538135" w:themeColor="accent6" w:themeShade="BF"/>
        </w:pBdr>
      </w:pPr>
      <w:r>
        <w:t>kanban-web-86bf444fcd-m97xp   1/1     Running   1          38h</w:t>
      </w:r>
    </w:p>
    <w:p w14:paraId="25BDA15E" w14:textId="77777777" w:rsidR="00144BE7" w:rsidRDefault="00144BE7" w:rsidP="00144BE7">
      <w:pPr>
        <w:pStyle w:val="CodeBox"/>
        <w:pBdr>
          <w:top w:val="single" w:sz="4" w:space="2" w:color="538135" w:themeColor="accent6" w:themeShade="BF"/>
        </w:pBdr>
      </w:pPr>
      <w:r>
        <w:t>postgres-0                    1/1     Running   0          19h</w:t>
      </w:r>
    </w:p>
    <w:p w14:paraId="0A99C657" w14:textId="76E45D06" w:rsidR="00144BE7" w:rsidRDefault="00144BE7" w:rsidP="00144BE7">
      <w:pPr>
        <w:pStyle w:val="CodeBox"/>
        <w:pBdr>
          <w:top w:val="single" w:sz="4" w:space="2" w:color="538135" w:themeColor="accent6" w:themeShade="BF"/>
        </w:pBdr>
      </w:pPr>
      <w:r>
        <w:t>postgres-1                    1/1     Running   0          19h</w:t>
      </w:r>
    </w:p>
    <w:p w14:paraId="5E0FFE19" w14:textId="2693DC3A" w:rsidR="0013126D" w:rsidRDefault="0013126D" w:rsidP="00337158">
      <w:pPr>
        <w:pStyle w:val="CodeBox"/>
        <w:pBdr>
          <w:top w:val="single" w:sz="4" w:space="2" w:color="538135" w:themeColor="accent6" w:themeShade="BF"/>
        </w:pBdr>
      </w:pPr>
    </w:p>
    <w:p w14:paraId="11745A11" w14:textId="77777777" w:rsidR="0013126D" w:rsidRDefault="0013126D" w:rsidP="00337158">
      <w:pPr>
        <w:pStyle w:val="CodeBox"/>
        <w:pBdr>
          <w:top w:val="single" w:sz="4" w:space="2" w:color="538135" w:themeColor="accent6" w:themeShade="BF"/>
        </w:pBdr>
      </w:pPr>
    </w:p>
    <w:p w14:paraId="60215530" w14:textId="15CC9AD4" w:rsidR="0024250C" w:rsidRDefault="0024250C" w:rsidP="00462577">
      <w:pPr>
        <w:tabs>
          <w:tab w:val="left" w:pos="1239"/>
        </w:tabs>
      </w:pPr>
    </w:p>
    <w:p w14:paraId="655C7521" w14:textId="02C501BF" w:rsidR="00144BE7" w:rsidRDefault="00144BE7" w:rsidP="00462577">
      <w:pPr>
        <w:tabs>
          <w:tab w:val="left" w:pos="1239"/>
        </w:tabs>
      </w:pPr>
      <w:r>
        <w:t xml:space="preserve">Now, login to Jenkins &gt; </w:t>
      </w:r>
      <w:r w:rsidR="00A74BBA">
        <w:t>Kanban-Deploy &gt; Build Now</w:t>
      </w:r>
    </w:p>
    <w:p w14:paraId="5AE0AFA3" w14:textId="77777777" w:rsidR="00A74BBA" w:rsidRDefault="00A74BBA" w:rsidP="00462577">
      <w:pPr>
        <w:tabs>
          <w:tab w:val="left" w:pos="1239"/>
        </w:tabs>
      </w:pPr>
    </w:p>
    <w:p w14:paraId="25974841" w14:textId="4DF5C6DC" w:rsidR="00927DE8" w:rsidRDefault="00927DE8" w:rsidP="00621C5E">
      <w:r>
        <w:t xml:space="preserve">To test the CI/CD interaction, update the Port field of the </w:t>
      </w:r>
      <w:proofErr w:type="spellStart"/>
      <w:r>
        <w:t>deploy_</w:t>
      </w:r>
      <w:proofErr w:type="gramStart"/>
      <w:r>
        <w:t>frontend.yaml</w:t>
      </w:r>
      <w:proofErr w:type="spellEnd"/>
      <w:proofErr w:type="gramEnd"/>
      <w:r>
        <w:t xml:space="preserve"> </w:t>
      </w:r>
      <w:r w:rsidR="00AD2377">
        <w:t>from 5050 to 5051,</w:t>
      </w:r>
      <w:r w:rsidR="0047780C">
        <w:t xml:space="preserve"> commit &amp; push the updated code:</w:t>
      </w:r>
    </w:p>
    <w:p w14:paraId="5E13626B" w14:textId="77777777" w:rsidR="00AD2377" w:rsidRDefault="00AD2377" w:rsidP="00621C5E"/>
    <w:p w14:paraId="5D2275F9" w14:textId="70520BBF" w:rsidR="001128F4" w:rsidRPr="00880868" w:rsidRDefault="00880868" w:rsidP="00621C5E">
      <w:pPr>
        <w:rPr>
          <w:i/>
          <w:iCs/>
        </w:rPr>
      </w:pPr>
      <w:proofErr w:type="spellStart"/>
      <w:r w:rsidRPr="00880868">
        <w:rPr>
          <w:i/>
          <w:iCs/>
        </w:rPr>
        <w:t>Deploy_</w:t>
      </w:r>
      <w:proofErr w:type="gramStart"/>
      <w:r w:rsidRPr="00880868">
        <w:rPr>
          <w:i/>
          <w:iCs/>
        </w:rPr>
        <w:t>fronend.yaml</w:t>
      </w:r>
      <w:proofErr w:type="spellEnd"/>
      <w:proofErr w:type="gramEnd"/>
      <w:r w:rsidRPr="00880868">
        <w:rPr>
          <w:i/>
          <w:iCs/>
        </w:rPr>
        <w:t xml:space="preserve"> (change port)</w:t>
      </w:r>
    </w:p>
    <w:p w14:paraId="6AC1B26E" w14:textId="77777777" w:rsidR="00880868" w:rsidRDefault="00880868" w:rsidP="00880868">
      <w:pPr>
        <w:pStyle w:val="CodeBox"/>
        <w:rPr>
          <w:color w:val="C5C8C6"/>
        </w:rPr>
      </w:pPr>
      <w:r>
        <w:rPr>
          <w:color w:val="C5C8C6"/>
        </w:rPr>
        <w:t xml:space="preserve">      </w:t>
      </w:r>
      <w:r>
        <w:t>containers</w:t>
      </w:r>
      <w:r>
        <w:rPr>
          <w:color w:val="C5C8C6"/>
        </w:rPr>
        <w:t>:</w:t>
      </w:r>
    </w:p>
    <w:p w14:paraId="23E70BB7" w14:textId="77777777" w:rsidR="00880868" w:rsidRDefault="00880868" w:rsidP="00880868">
      <w:pPr>
        <w:pStyle w:val="CodeBox"/>
        <w:rPr>
          <w:color w:val="C5C8C6"/>
        </w:rPr>
      </w:pPr>
      <w:r>
        <w:rPr>
          <w:color w:val="C5C8C6"/>
        </w:rPr>
        <w:t xml:space="preserve">      - </w:t>
      </w:r>
      <w:r>
        <w:t>name</w:t>
      </w:r>
      <w:r>
        <w:rPr>
          <w:color w:val="C5C8C6"/>
        </w:rPr>
        <w:t xml:space="preserve">: </w:t>
      </w:r>
      <w:proofErr w:type="spellStart"/>
      <w:r>
        <w:rPr>
          <w:color w:val="9AA83A"/>
        </w:rPr>
        <w:t>kanban</w:t>
      </w:r>
      <w:proofErr w:type="spellEnd"/>
      <w:r>
        <w:rPr>
          <w:color w:val="9AA83A"/>
        </w:rPr>
        <w:t>-</w:t>
      </w:r>
      <w:proofErr w:type="spellStart"/>
      <w:r>
        <w:rPr>
          <w:color w:val="9AA83A"/>
        </w:rPr>
        <w:t>db</w:t>
      </w:r>
      <w:proofErr w:type="spellEnd"/>
      <w:r>
        <w:rPr>
          <w:color w:val="9AA83A"/>
        </w:rPr>
        <w:t>-admin</w:t>
      </w:r>
    </w:p>
    <w:p w14:paraId="71B93894" w14:textId="77777777" w:rsidR="00880868" w:rsidRDefault="00880868" w:rsidP="00880868">
      <w:pPr>
        <w:pStyle w:val="CodeBox"/>
        <w:rPr>
          <w:color w:val="C5C8C6"/>
        </w:rPr>
      </w:pPr>
      <w:r>
        <w:rPr>
          <w:color w:val="C5C8C6"/>
        </w:rPr>
        <w:t xml:space="preserve">        </w:t>
      </w:r>
      <w:r>
        <w:t>image</w:t>
      </w:r>
      <w:r>
        <w:rPr>
          <w:color w:val="C5C8C6"/>
        </w:rPr>
        <w:t xml:space="preserve">: </w:t>
      </w:r>
      <w:r>
        <w:rPr>
          <w:color w:val="9AA83A"/>
        </w:rPr>
        <w:t>fskubecr.azurecr.io/</w:t>
      </w:r>
      <w:proofErr w:type="spellStart"/>
      <w:r>
        <w:rPr>
          <w:color w:val="9AA83A"/>
        </w:rPr>
        <w:t>kanban-db-admin:latest</w:t>
      </w:r>
      <w:proofErr w:type="spellEnd"/>
    </w:p>
    <w:p w14:paraId="69BC8272" w14:textId="77777777" w:rsidR="00880868" w:rsidRDefault="00880868" w:rsidP="00880868">
      <w:pPr>
        <w:pStyle w:val="CodeBox"/>
        <w:rPr>
          <w:color w:val="C5C8C6"/>
        </w:rPr>
      </w:pPr>
      <w:r>
        <w:rPr>
          <w:color w:val="C5C8C6"/>
        </w:rPr>
        <w:t xml:space="preserve">        </w:t>
      </w:r>
      <w:proofErr w:type="spellStart"/>
      <w:r>
        <w:t>imagePullPolicy</w:t>
      </w:r>
      <w:proofErr w:type="spellEnd"/>
      <w:r>
        <w:rPr>
          <w:color w:val="C5C8C6"/>
        </w:rPr>
        <w:t xml:space="preserve">: </w:t>
      </w:r>
      <w:r>
        <w:rPr>
          <w:color w:val="9AA83A"/>
        </w:rPr>
        <w:t>Always</w:t>
      </w:r>
    </w:p>
    <w:p w14:paraId="7FE532D7" w14:textId="77777777" w:rsidR="00880868" w:rsidRDefault="00880868" w:rsidP="00880868">
      <w:pPr>
        <w:pStyle w:val="CodeBox"/>
        <w:rPr>
          <w:color w:val="C5C8C6"/>
        </w:rPr>
      </w:pPr>
      <w:r>
        <w:rPr>
          <w:color w:val="C5C8C6"/>
        </w:rPr>
        <w:t xml:space="preserve">        </w:t>
      </w:r>
      <w:r>
        <w:t>ports</w:t>
      </w:r>
      <w:r>
        <w:rPr>
          <w:color w:val="C5C8C6"/>
        </w:rPr>
        <w:t>:</w:t>
      </w:r>
    </w:p>
    <w:p w14:paraId="16DC63BC" w14:textId="728EF383" w:rsidR="00880868" w:rsidRDefault="00880868" w:rsidP="00880868">
      <w:pPr>
        <w:pStyle w:val="CodeBox"/>
        <w:rPr>
          <w:color w:val="C5C8C6"/>
        </w:rPr>
      </w:pPr>
      <w:r>
        <w:rPr>
          <w:color w:val="C5C8C6"/>
        </w:rPr>
        <w:t xml:space="preserve">          - </w:t>
      </w:r>
      <w:r>
        <w:t>containerPort</w:t>
      </w:r>
      <w:r>
        <w:rPr>
          <w:color w:val="C5C8C6"/>
        </w:rPr>
        <w:t xml:space="preserve">: </w:t>
      </w:r>
      <w:r>
        <w:t>50</w:t>
      </w:r>
      <w:r>
        <w:t>51  # changed from 5050 to 5051</w:t>
      </w:r>
    </w:p>
    <w:p w14:paraId="16999F1E" w14:textId="6CA86AF5" w:rsidR="00880868" w:rsidRDefault="00880868" w:rsidP="00621C5E"/>
    <w:p w14:paraId="141C2B1F" w14:textId="77777777" w:rsidR="00462577" w:rsidRDefault="00462577" w:rsidP="00621C5E"/>
    <w:p w14:paraId="4AE529CE" w14:textId="26D49313" w:rsidR="001128F4" w:rsidRPr="00621C5E" w:rsidRDefault="006D4153" w:rsidP="00621C5E">
      <w:r>
        <w:t>Pod Services BEFORE deploying manually:</w:t>
      </w:r>
    </w:p>
    <w:sectPr w:rsidR="001128F4" w:rsidRPr="00621C5E" w:rsidSect="00EB1D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083D17" w14:textId="77777777" w:rsidR="00521968" w:rsidRDefault="00521968" w:rsidP="0030793B">
      <w:r>
        <w:separator/>
      </w:r>
    </w:p>
  </w:endnote>
  <w:endnote w:type="continuationSeparator" w:id="0">
    <w:p w14:paraId="74B7BD1E" w14:textId="77777777" w:rsidR="00521968" w:rsidRDefault="00521968" w:rsidP="003079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37DA69" w14:textId="77777777" w:rsidR="00521968" w:rsidRDefault="00521968" w:rsidP="0030793B">
      <w:r>
        <w:separator/>
      </w:r>
    </w:p>
  </w:footnote>
  <w:footnote w:type="continuationSeparator" w:id="0">
    <w:p w14:paraId="32CC25B5" w14:textId="77777777" w:rsidR="00521968" w:rsidRDefault="00521968" w:rsidP="003079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◦"/>
      <w:lvlJc w:val="left"/>
      <w:pPr>
        <w:ind w:left="720" w:hanging="360"/>
      </w:pPr>
    </w:lvl>
    <w:lvl w:ilvl="1" w:tplc="00000002">
      <w:start w:val="1"/>
      <w:numFmt w:val="bullet"/>
      <w:lvlText w:val="◦"/>
      <w:lvlJc w:val="left"/>
      <w:pPr>
        <w:ind w:left="1440" w:hanging="360"/>
      </w:pPr>
    </w:lvl>
    <w:lvl w:ilvl="2" w:tplc="00000003">
      <w:start w:val="1"/>
      <w:numFmt w:val="bullet"/>
      <w:lvlText w:val="◦"/>
      <w:lvlJc w:val="left"/>
      <w:pPr>
        <w:ind w:left="2160" w:hanging="360"/>
      </w:p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2BE5433"/>
    <w:multiLevelType w:val="hybridMultilevel"/>
    <w:tmpl w:val="90F23D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C80859"/>
    <w:multiLevelType w:val="hybridMultilevel"/>
    <w:tmpl w:val="00424DC4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5" w15:restartNumberingAfterBreak="0">
    <w:nsid w:val="1BE13E15"/>
    <w:multiLevelType w:val="hybridMultilevel"/>
    <w:tmpl w:val="BEFC7B56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6" w15:restartNumberingAfterBreak="0">
    <w:nsid w:val="22ED1078"/>
    <w:multiLevelType w:val="hybridMultilevel"/>
    <w:tmpl w:val="21C85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EA4EB6"/>
    <w:multiLevelType w:val="hybridMultilevel"/>
    <w:tmpl w:val="AC5000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685A9D"/>
    <w:multiLevelType w:val="hybridMultilevel"/>
    <w:tmpl w:val="F514C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2F289D"/>
    <w:multiLevelType w:val="hybridMultilevel"/>
    <w:tmpl w:val="8FD8E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2C6711"/>
    <w:multiLevelType w:val="hybridMultilevel"/>
    <w:tmpl w:val="AA9A8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7041DA"/>
    <w:multiLevelType w:val="hybridMultilevel"/>
    <w:tmpl w:val="0E66A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1"/>
  </w:num>
  <w:num w:numId="5">
    <w:abstractNumId w:val="2"/>
  </w:num>
  <w:num w:numId="6">
    <w:abstractNumId w:val="9"/>
  </w:num>
  <w:num w:numId="7">
    <w:abstractNumId w:val="4"/>
  </w:num>
  <w:num w:numId="8">
    <w:abstractNumId w:val="5"/>
  </w:num>
  <w:num w:numId="9">
    <w:abstractNumId w:val="11"/>
  </w:num>
  <w:num w:numId="10">
    <w:abstractNumId w:val="8"/>
  </w:num>
  <w:num w:numId="11">
    <w:abstractNumId w:val="6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2CD"/>
    <w:rsid w:val="000040C7"/>
    <w:rsid w:val="00004EB7"/>
    <w:rsid w:val="000064A4"/>
    <w:rsid w:val="00011CFB"/>
    <w:rsid w:val="00011D6B"/>
    <w:rsid w:val="00022003"/>
    <w:rsid w:val="000245F2"/>
    <w:rsid w:val="0003183F"/>
    <w:rsid w:val="00045EAD"/>
    <w:rsid w:val="000513C9"/>
    <w:rsid w:val="0006031E"/>
    <w:rsid w:val="00064D35"/>
    <w:rsid w:val="0007165B"/>
    <w:rsid w:val="00071834"/>
    <w:rsid w:val="000753E2"/>
    <w:rsid w:val="00081082"/>
    <w:rsid w:val="000A76ED"/>
    <w:rsid w:val="000D014E"/>
    <w:rsid w:val="000D2AC4"/>
    <w:rsid w:val="000E27A0"/>
    <w:rsid w:val="000F0365"/>
    <w:rsid w:val="000F22C4"/>
    <w:rsid w:val="000F52CC"/>
    <w:rsid w:val="000F7001"/>
    <w:rsid w:val="00103B43"/>
    <w:rsid w:val="0011237D"/>
    <w:rsid w:val="001128F4"/>
    <w:rsid w:val="00130A91"/>
    <w:rsid w:val="0013126D"/>
    <w:rsid w:val="00133CB5"/>
    <w:rsid w:val="00144BE7"/>
    <w:rsid w:val="001451DB"/>
    <w:rsid w:val="00145D66"/>
    <w:rsid w:val="001538DD"/>
    <w:rsid w:val="00157542"/>
    <w:rsid w:val="00172183"/>
    <w:rsid w:val="00174551"/>
    <w:rsid w:val="001839A7"/>
    <w:rsid w:val="00186319"/>
    <w:rsid w:val="00191449"/>
    <w:rsid w:val="00192AAE"/>
    <w:rsid w:val="00197A51"/>
    <w:rsid w:val="001B25F1"/>
    <w:rsid w:val="001B2963"/>
    <w:rsid w:val="001E09B9"/>
    <w:rsid w:val="001E48BA"/>
    <w:rsid w:val="001E4AB6"/>
    <w:rsid w:val="001F6BAF"/>
    <w:rsid w:val="002101F4"/>
    <w:rsid w:val="00223397"/>
    <w:rsid w:val="00232865"/>
    <w:rsid w:val="00242171"/>
    <w:rsid w:val="0024250C"/>
    <w:rsid w:val="00252F34"/>
    <w:rsid w:val="00264378"/>
    <w:rsid w:val="00265DE0"/>
    <w:rsid w:val="00272E4E"/>
    <w:rsid w:val="00273E1F"/>
    <w:rsid w:val="00276C5E"/>
    <w:rsid w:val="00277CD3"/>
    <w:rsid w:val="002816A6"/>
    <w:rsid w:val="00285130"/>
    <w:rsid w:val="002867F1"/>
    <w:rsid w:val="002A403C"/>
    <w:rsid w:val="002A62CF"/>
    <w:rsid w:val="002B3886"/>
    <w:rsid w:val="002C7460"/>
    <w:rsid w:val="003049F2"/>
    <w:rsid w:val="003064F6"/>
    <w:rsid w:val="0030793B"/>
    <w:rsid w:val="003253FF"/>
    <w:rsid w:val="00337158"/>
    <w:rsid w:val="00361765"/>
    <w:rsid w:val="00362429"/>
    <w:rsid w:val="00383A83"/>
    <w:rsid w:val="00383B20"/>
    <w:rsid w:val="00385258"/>
    <w:rsid w:val="00387476"/>
    <w:rsid w:val="003A0E6B"/>
    <w:rsid w:val="003A3A54"/>
    <w:rsid w:val="003A5F21"/>
    <w:rsid w:val="003B0DED"/>
    <w:rsid w:val="003C40D5"/>
    <w:rsid w:val="003D3AF7"/>
    <w:rsid w:val="003D52FF"/>
    <w:rsid w:val="003D5C4E"/>
    <w:rsid w:val="003E77B2"/>
    <w:rsid w:val="003F59DC"/>
    <w:rsid w:val="00410217"/>
    <w:rsid w:val="00420294"/>
    <w:rsid w:val="00427D58"/>
    <w:rsid w:val="00430708"/>
    <w:rsid w:val="00430C7C"/>
    <w:rsid w:val="00433944"/>
    <w:rsid w:val="004406E8"/>
    <w:rsid w:val="00444E9E"/>
    <w:rsid w:val="00445839"/>
    <w:rsid w:val="00451056"/>
    <w:rsid w:val="004519B6"/>
    <w:rsid w:val="00456D77"/>
    <w:rsid w:val="00462577"/>
    <w:rsid w:val="004648A1"/>
    <w:rsid w:val="00465F84"/>
    <w:rsid w:val="00475664"/>
    <w:rsid w:val="0047780C"/>
    <w:rsid w:val="00481D15"/>
    <w:rsid w:val="00483924"/>
    <w:rsid w:val="00490D58"/>
    <w:rsid w:val="00491753"/>
    <w:rsid w:val="00493486"/>
    <w:rsid w:val="00496453"/>
    <w:rsid w:val="00496A86"/>
    <w:rsid w:val="004B5D52"/>
    <w:rsid w:val="004B7280"/>
    <w:rsid w:val="004C0461"/>
    <w:rsid w:val="004C29F2"/>
    <w:rsid w:val="004D3E66"/>
    <w:rsid w:val="004E13E3"/>
    <w:rsid w:val="004E6704"/>
    <w:rsid w:val="004F78F9"/>
    <w:rsid w:val="00515C64"/>
    <w:rsid w:val="00521968"/>
    <w:rsid w:val="00522005"/>
    <w:rsid w:val="00522D3A"/>
    <w:rsid w:val="005249E7"/>
    <w:rsid w:val="00533DD1"/>
    <w:rsid w:val="00573537"/>
    <w:rsid w:val="0059279C"/>
    <w:rsid w:val="005A4A1A"/>
    <w:rsid w:val="005A4F24"/>
    <w:rsid w:val="005B0082"/>
    <w:rsid w:val="005B191A"/>
    <w:rsid w:val="005B5A7C"/>
    <w:rsid w:val="005D361C"/>
    <w:rsid w:val="005D6FCC"/>
    <w:rsid w:val="005E2F0A"/>
    <w:rsid w:val="005F17F1"/>
    <w:rsid w:val="00611DE6"/>
    <w:rsid w:val="00621C5E"/>
    <w:rsid w:val="006323CC"/>
    <w:rsid w:val="0064072E"/>
    <w:rsid w:val="00654C26"/>
    <w:rsid w:val="006639FC"/>
    <w:rsid w:val="0067035D"/>
    <w:rsid w:val="006756F1"/>
    <w:rsid w:val="006A673A"/>
    <w:rsid w:val="006A77F7"/>
    <w:rsid w:val="006B3435"/>
    <w:rsid w:val="006B3BFF"/>
    <w:rsid w:val="006C37BF"/>
    <w:rsid w:val="006D4153"/>
    <w:rsid w:val="006D48C9"/>
    <w:rsid w:val="006E09C7"/>
    <w:rsid w:val="006E78F4"/>
    <w:rsid w:val="006F3CE5"/>
    <w:rsid w:val="00716E21"/>
    <w:rsid w:val="00716E43"/>
    <w:rsid w:val="0072660D"/>
    <w:rsid w:val="0073365D"/>
    <w:rsid w:val="00737598"/>
    <w:rsid w:val="00751A62"/>
    <w:rsid w:val="007608CB"/>
    <w:rsid w:val="00765C72"/>
    <w:rsid w:val="00792496"/>
    <w:rsid w:val="00795CBE"/>
    <w:rsid w:val="00795E1D"/>
    <w:rsid w:val="007A1269"/>
    <w:rsid w:val="007A206C"/>
    <w:rsid w:val="007A28D2"/>
    <w:rsid w:val="007B26AD"/>
    <w:rsid w:val="007B26B1"/>
    <w:rsid w:val="007B606A"/>
    <w:rsid w:val="00812F36"/>
    <w:rsid w:val="00814F12"/>
    <w:rsid w:val="00816BC3"/>
    <w:rsid w:val="00844A1B"/>
    <w:rsid w:val="0085765B"/>
    <w:rsid w:val="00880868"/>
    <w:rsid w:val="00884F52"/>
    <w:rsid w:val="008B037E"/>
    <w:rsid w:val="008B4B03"/>
    <w:rsid w:val="008F25D4"/>
    <w:rsid w:val="008F4268"/>
    <w:rsid w:val="008F4768"/>
    <w:rsid w:val="009066F9"/>
    <w:rsid w:val="00907F0B"/>
    <w:rsid w:val="00912282"/>
    <w:rsid w:val="009277BE"/>
    <w:rsid w:val="009279F9"/>
    <w:rsid w:val="00927DE8"/>
    <w:rsid w:val="00944A5A"/>
    <w:rsid w:val="00964F15"/>
    <w:rsid w:val="00972421"/>
    <w:rsid w:val="009A4C5B"/>
    <w:rsid w:val="009A5A5B"/>
    <w:rsid w:val="009B0AB4"/>
    <w:rsid w:val="009D3405"/>
    <w:rsid w:val="009E7E3A"/>
    <w:rsid w:val="009F624D"/>
    <w:rsid w:val="00A14978"/>
    <w:rsid w:val="00A25381"/>
    <w:rsid w:val="00A527B8"/>
    <w:rsid w:val="00A61C7F"/>
    <w:rsid w:val="00A71100"/>
    <w:rsid w:val="00A74BBA"/>
    <w:rsid w:val="00A77046"/>
    <w:rsid w:val="00A812DA"/>
    <w:rsid w:val="00A8138A"/>
    <w:rsid w:val="00A90242"/>
    <w:rsid w:val="00A94BBF"/>
    <w:rsid w:val="00AB39FE"/>
    <w:rsid w:val="00AB4D07"/>
    <w:rsid w:val="00AC2607"/>
    <w:rsid w:val="00AD2377"/>
    <w:rsid w:val="00B11185"/>
    <w:rsid w:val="00B12611"/>
    <w:rsid w:val="00B13978"/>
    <w:rsid w:val="00B33FFF"/>
    <w:rsid w:val="00B5115C"/>
    <w:rsid w:val="00B55D59"/>
    <w:rsid w:val="00B860D6"/>
    <w:rsid w:val="00B907C2"/>
    <w:rsid w:val="00B952CD"/>
    <w:rsid w:val="00BA0113"/>
    <w:rsid w:val="00BA39EC"/>
    <w:rsid w:val="00BB7395"/>
    <w:rsid w:val="00C102CC"/>
    <w:rsid w:val="00C25AA3"/>
    <w:rsid w:val="00C3196E"/>
    <w:rsid w:val="00C74E4E"/>
    <w:rsid w:val="00C95AA4"/>
    <w:rsid w:val="00CB0FD6"/>
    <w:rsid w:val="00CB28C4"/>
    <w:rsid w:val="00CC009B"/>
    <w:rsid w:val="00CC095D"/>
    <w:rsid w:val="00CD6601"/>
    <w:rsid w:val="00CE5424"/>
    <w:rsid w:val="00D04964"/>
    <w:rsid w:val="00D04FD9"/>
    <w:rsid w:val="00D1621F"/>
    <w:rsid w:val="00D21D43"/>
    <w:rsid w:val="00D24CB7"/>
    <w:rsid w:val="00D25806"/>
    <w:rsid w:val="00D32FC1"/>
    <w:rsid w:val="00D61007"/>
    <w:rsid w:val="00D64853"/>
    <w:rsid w:val="00D65900"/>
    <w:rsid w:val="00D87A33"/>
    <w:rsid w:val="00DB1219"/>
    <w:rsid w:val="00DD2341"/>
    <w:rsid w:val="00DD3A98"/>
    <w:rsid w:val="00E12AB7"/>
    <w:rsid w:val="00E2681F"/>
    <w:rsid w:val="00E71CA9"/>
    <w:rsid w:val="00E76CD9"/>
    <w:rsid w:val="00E822F2"/>
    <w:rsid w:val="00E82461"/>
    <w:rsid w:val="00E8538D"/>
    <w:rsid w:val="00E856C9"/>
    <w:rsid w:val="00E968D7"/>
    <w:rsid w:val="00EA5523"/>
    <w:rsid w:val="00EB0AE8"/>
    <w:rsid w:val="00EB1DBB"/>
    <w:rsid w:val="00EB4B14"/>
    <w:rsid w:val="00EB654B"/>
    <w:rsid w:val="00ED37E4"/>
    <w:rsid w:val="00EF2BA8"/>
    <w:rsid w:val="00EF4C73"/>
    <w:rsid w:val="00F017EC"/>
    <w:rsid w:val="00F26350"/>
    <w:rsid w:val="00F467C7"/>
    <w:rsid w:val="00F54582"/>
    <w:rsid w:val="00F94692"/>
    <w:rsid w:val="00FC0C80"/>
    <w:rsid w:val="00FE290F"/>
    <w:rsid w:val="00FF3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29158"/>
  <w15:chartTrackingRefBased/>
  <w15:docId w15:val="{F6C13F8D-8D0B-BF46-91EB-BBDDF1D13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7D58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52C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952CD"/>
    <w:pPr>
      <w:pBdr>
        <w:bottom w:val="single" w:sz="4" w:space="1" w:color="98A8BD" w:themeColor="text2" w:themeTint="7F"/>
      </w:pBdr>
      <w:spacing w:before="200" w:after="100"/>
      <w:contextualSpacing/>
      <w:outlineLvl w:val="3"/>
    </w:pPr>
    <w:rPr>
      <w:rFonts w:asciiTheme="majorHAnsi" w:eastAsiaTheme="majorEastAsia" w:hAnsiTheme="majorHAnsi" w:cstheme="majorBidi"/>
      <w:b/>
      <w:bCs/>
      <w:smallCaps/>
      <w:color w:val="657C9C" w:themeColor="text2" w:themeTint="BF"/>
      <w:spacing w:val="20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1E09B9"/>
    <w:pPr>
      <w:spacing w:after="160"/>
      <w:contextualSpacing/>
    </w:pPr>
    <w:rPr>
      <w:rFonts w:asciiTheme="majorHAnsi" w:eastAsiaTheme="majorEastAsia" w:hAnsiTheme="majorHAnsi" w:cstheme="majorBidi"/>
      <w:smallCaps/>
      <w:color w:val="323E4F" w:themeColor="text2" w:themeShade="BF"/>
      <w:spacing w:val="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E09B9"/>
    <w:rPr>
      <w:rFonts w:asciiTheme="majorHAnsi" w:eastAsiaTheme="majorEastAsia" w:hAnsiTheme="majorHAnsi" w:cstheme="majorBidi"/>
      <w:smallCaps/>
      <w:color w:val="323E4F" w:themeColor="text2" w:themeShade="BF"/>
      <w:spacing w:val="5"/>
      <w:sz w:val="72"/>
      <w:szCs w:val="72"/>
    </w:rPr>
  </w:style>
  <w:style w:type="character" w:customStyle="1" w:styleId="Heading4Char">
    <w:name w:val="Heading 4 Char"/>
    <w:basedOn w:val="DefaultParagraphFont"/>
    <w:link w:val="Heading4"/>
    <w:uiPriority w:val="9"/>
    <w:rsid w:val="00B952CD"/>
    <w:rPr>
      <w:rFonts w:asciiTheme="majorHAnsi" w:eastAsiaTheme="majorEastAsia" w:hAnsiTheme="majorHAnsi" w:cstheme="majorBidi"/>
      <w:b/>
      <w:bCs/>
      <w:smallCaps/>
      <w:color w:val="657C9C" w:themeColor="text2" w:themeTint="BF"/>
      <w:spacing w:val="20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B952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952CD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2B3886"/>
    <w:rPr>
      <w:b/>
      <w:bCs/>
      <w:smallCaps/>
      <w:color w:val="4472C4" w:themeColor="accent1"/>
      <w:spacing w:val="5"/>
    </w:rPr>
  </w:style>
  <w:style w:type="table" w:styleId="TableGrid">
    <w:name w:val="Table Grid"/>
    <w:basedOn w:val="TableNormal"/>
    <w:uiPriority w:val="39"/>
    <w:rsid w:val="002B38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B3BF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3BFF"/>
    <w:rPr>
      <w:rFonts w:ascii="Times New Roman" w:hAnsi="Times New Roman" w:cs="Times New Roman"/>
      <w:sz w:val="18"/>
      <w:szCs w:val="18"/>
    </w:rPr>
  </w:style>
  <w:style w:type="paragraph" w:customStyle="1" w:styleId="CodeBox">
    <w:name w:val="CodeBox"/>
    <w:basedOn w:val="Normal"/>
    <w:link w:val="CodeBoxChar"/>
    <w:autoRedefine/>
    <w:qFormat/>
    <w:rsid w:val="00157542"/>
    <w:pPr>
      <w:pBdr>
        <w:top w:val="single" w:sz="4" w:space="1" w:color="538135" w:themeColor="accent6" w:themeShade="BF"/>
        <w:left w:val="single" w:sz="4" w:space="4" w:color="538135" w:themeColor="accent6" w:themeShade="BF"/>
        <w:bottom w:val="single" w:sz="4" w:space="1" w:color="538135" w:themeColor="accent6" w:themeShade="BF"/>
        <w:right w:val="single" w:sz="4" w:space="4" w:color="538135" w:themeColor="accent6" w:themeShade="BF"/>
      </w:pBdr>
      <w:shd w:val="clear" w:color="auto" w:fill="F2F2F2" w:themeFill="background1" w:themeFillShade="F2"/>
      <w:autoSpaceDE w:val="0"/>
      <w:autoSpaceDN w:val="0"/>
      <w:adjustRightInd w:val="0"/>
      <w:spacing w:before="120" w:after="120"/>
      <w:ind w:left="288" w:right="-288"/>
      <w:contextualSpacing/>
    </w:pPr>
    <w:rPr>
      <w:rFonts w:ascii="Consolas" w:hAnsi="Consolas" w:cs="Helvetica Neue"/>
      <w:noProof/>
      <w:sz w:val="22"/>
    </w:rPr>
  </w:style>
  <w:style w:type="character" w:customStyle="1" w:styleId="CodeBoxChar">
    <w:name w:val="CodeBox Char"/>
    <w:basedOn w:val="DefaultParagraphFont"/>
    <w:link w:val="CodeBox"/>
    <w:rsid w:val="00157542"/>
    <w:rPr>
      <w:rFonts w:ascii="Consolas" w:hAnsi="Consolas" w:cs="Helvetica Neue"/>
      <w:noProof/>
      <w:sz w:val="22"/>
      <w:shd w:val="clear" w:color="auto" w:fill="F2F2F2" w:themeFill="background1" w:themeFillShade="F2"/>
    </w:rPr>
  </w:style>
  <w:style w:type="paragraph" w:styleId="NoSpacing">
    <w:name w:val="No Spacing"/>
    <w:uiPriority w:val="1"/>
    <w:qFormat/>
    <w:rsid w:val="00B5115C"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30793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793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0793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793B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9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7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7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9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5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1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0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7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3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2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6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9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5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3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0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3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fskubecr.azurecr.io/jenkins:v1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25</Pages>
  <Words>3804</Words>
  <Characters>21689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M Anderson</dc:creator>
  <cp:keywords/>
  <dc:description/>
  <cp:lastModifiedBy>Christopher M Anderson</cp:lastModifiedBy>
  <cp:revision>221</cp:revision>
  <dcterms:created xsi:type="dcterms:W3CDTF">2020-06-20T18:49:00Z</dcterms:created>
  <dcterms:modified xsi:type="dcterms:W3CDTF">2020-07-11T15:51:00Z</dcterms:modified>
</cp:coreProperties>
</file>